
<file path=[Content_Types].xml><?xml version="1.0" encoding="utf-8"?>
<Types xmlns="http://schemas.openxmlformats.org/package/2006/content-types">
  <Default ContentType="image/png" Extension="png"/>
  <Default ContentType="application/vnd.openxmlformats-officedocument.oleObject" Extension="bin"/>
  <Default ContentType="image/x-emf" Extension="em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customXmlProperties+xml" PartName="/customXml/itemProps3.xml"/>
  <Override ContentType="application/vnd.openxmlformats-officedocument.customXmlProperties+xml" PartName="/customXml/itemProps4.xml"/>
  <Override ContentType="application/vnd.openxmlformats-officedocument.customXmlProperties+xml" PartName="/customXml/itemProps5.xml"/>
  <Override ContentType="application/vnd.openxmlformats-officedocument.wordprocessingml.numbering+xml" PartName="/word/numbering.xml"/>
  <Override ContentType="application/vnd.openxmlformats-officedocument.wordprocessingml.styles+xml" PartName="/word/styles.xml"/>
  <Override ContentType="application/vnd.ms-word.stylesWithEffects+xml" PartName="/word/stylesWithEffect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ED7EC" w14:textId="18A56CA6" w:rsidR="00724F10" w:rsidRDefault="00724F10" w:rsidP="00C76674">
      <w:pPr>
        <w:pStyle w:val="Title"/>
      </w:pPr>
      <w:bookmarkStart w:id="0" w:name="_Toc349291545"/>
      <w:r>
        <w:t xml:space="preserve">Big Data Cloudera Manager </w:t>
      </w:r>
      <w:bookmarkEnd w:id="0"/>
      <w:r w:rsidR="006A025C">
        <w:t xml:space="preserve">Add New Node </w:t>
      </w:r>
      <w:r w:rsidR="00EE2B68">
        <w:t>to</w:t>
      </w:r>
      <w:r w:rsidR="006A025C">
        <w:t xml:space="preserve"> Existing Cluster</w:t>
      </w:r>
    </w:p>
    <w:sdt>
      <w:sdtPr>
        <w:rPr>
          <w:b w:val="0"/>
          <w:color w:val="000000"/>
          <w:sz w:val="22"/>
          <w:szCs w:val="24"/>
          <w:lang w:val="en-US"/>
        </w:rPr>
        <w:id w:val="433386157"/>
        <w:docPartObj>
          <w:docPartGallery w:val="Table of Contents"/>
          <w:docPartUnique/>
        </w:docPartObj>
      </w:sdtPr>
      <w:sdtEndPr/>
      <w:sdtContent>
        <w:p w14:paraId="13FED7ED" w14:textId="77777777" w:rsidR="008A3161" w:rsidRDefault="008A3161">
          <w:pPr>
            <w:pStyle w:val="TOCHeading"/>
          </w:pPr>
          <w:r>
            <w:t>Contents</w:t>
          </w:r>
        </w:p>
        <w:p w14:paraId="2F7B1260" w14:textId="77777777" w:rsidR="00BB42D9" w:rsidRDefault="002F1CC5">
          <w:pPr>
            <w:pStyle w:val="TOC1"/>
            <w:tabs>
              <w:tab w:val="left" w:pos="440"/>
              <w:tab w:val="right" w:leader="dot" w:pos="9350"/>
            </w:tabs>
            <w:rPr>
              <w:rFonts w:asciiTheme="minorHAnsi" w:eastAsiaTheme="minorEastAsia" w:hAnsiTheme="minorHAnsi" w:cstheme="minorBidi"/>
              <w:noProof/>
              <w:color w:val="auto"/>
              <w:szCs w:val="22"/>
            </w:rPr>
          </w:pPr>
          <w:r>
            <w:fldChar w:fldCharType="begin"/>
          </w:r>
          <w:r w:rsidR="008A3161">
            <w:instrText xml:space="preserve"> TOC \o "1-3" \h \z \u </w:instrText>
          </w:r>
          <w:r>
            <w:fldChar w:fldCharType="separate"/>
          </w:r>
          <w:hyperlink w:anchor="_Toc369685940" w:history="1">
            <w:r w:rsidR="00BB42D9" w:rsidRPr="00607111">
              <w:rPr>
                <w:rStyle w:val="Hyperlink"/>
                <w:noProof/>
              </w:rPr>
              <w:t>1</w:t>
            </w:r>
            <w:r w:rsidR="00BB42D9">
              <w:rPr>
                <w:rFonts w:asciiTheme="minorHAnsi" w:eastAsiaTheme="minorEastAsia" w:hAnsiTheme="minorHAnsi" w:cstheme="minorBidi"/>
                <w:noProof/>
                <w:color w:val="auto"/>
                <w:szCs w:val="22"/>
              </w:rPr>
              <w:tab/>
            </w:r>
            <w:r w:rsidR="00BB42D9" w:rsidRPr="00607111">
              <w:rPr>
                <w:rStyle w:val="Hyperlink"/>
                <w:noProof/>
              </w:rPr>
              <w:t>Add New Node to Existing Cluster</w:t>
            </w:r>
            <w:r w:rsidR="00BB42D9">
              <w:rPr>
                <w:noProof/>
                <w:webHidden/>
              </w:rPr>
              <w:tab/>
            </w:r>
            <w:r w:rsidR="00BB42D9">
              <w:rPr>
                <w:noProof/>
                <w:webHidden/>
              </w:rPr>
              <w:fldChar w:fldCharType="begin"/>
            </w:r>
            <w:r w:rsidR="00BB42D9">
              <w:rPr>
                <w:noProof/>
                <w:webHidden/>
              </w:rPr>
              <w:instrText xml:space="preserve"> PAGEREF _Toc369685940 \h </w:instrText>
            </w:r>
            <w:r w:rsidR="00BB42D9">
              <w:rPr>
                <w:noProof/>
                <w:webHidden/>
              </w:rPr>
            </w:r>
            <w:r w:rsidR="00BB42D9">
              <w:rPr>
                <w:noProof/>
                <w:webHidden/>
              </w:rPr>
              <w:fldChar w:fldCharType="separate"/>
            </w:r>
            <w:r w:rsidR="00BB42D9">
              <w:rPr>
                <w:noProof/>
                <w:webHidden/>
              </w:rPr>
              <w:t>2</w:t>
            </w:r>
            <w:r w:rsidR="00BB42D9">
              <w:rPr>
                <w:noProof/>
                <w:webHidden/>
              </w:rPr>
              <w:fldChar w:fldCharType="end"/>
            </w:r>
          </w:hyperlink>
        </w:p>
        <w:p w14:paraId="1F7CB0EA"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41" w:history="1">
            <w:r w:rsidR="00BB42D9" w:rsidRPr="00607111">
              <w:rPr>
                <w:rStyle w:val="Hyperlink"/>
                <w:noProof/>
              </w:rPr>
              <w:t>1.1</w:t>
            </w:r>
            <w:r w:rsidR="00BB42D9">
              <w:rPr>
                <w:rFonts w:asciiTheme="minorHAnsi" w:eastAsiaTheme="minorEastAsia" w:hAnsiTheme="minorHAnsi" w:cstheme="minorBidi"/>
                <w:noProof/>
                <w:color w:val="auto"/>
                <w:szCs w:val="22"/>
              </w:rPr>
              <w:tab/>
            </w:r>
            <w:r w:rsidR="00BB42D9" w:rsidRPr="00607111">
              <w:rPr>
                <w:rStyle w:val="Hyperlink"/>
                <w:noProof/>
              </w:rPr>
              <w:t>Scenarios</w:t>
            </w:r>
            <w:r w:rsidR="00BB42D9">
              <w:rPr>
                <w:noProof/>
                <w:webHidden/>
              </w:rPr>
              <w:tab/>
            </w:r>
            <w:r w:rsidR="00BB42D9">
              <w:rPr>
                <w:noProof/>
                <w:webHidden/>
              </w:rPr>
              <w:fldChar w:fldCharType="begin"/>
            </w:r>
            <w:r w:rsidR="00BB42D9">
              <w:rPr>
                <w:noProof/>
                <w:webHidden/>
              </w:rPr>
              <w:instrText xml:space="preserve"> PAGEREF _Toc369685941 \h </w:instrText>
            </w:r>
            <w:r w:rsidR="00BB42D9">
              <w:rPr>
                <w:noProof/>
                <w:webHidden/>
              </w:rPr>
            </w:r>
            <w:r w:rsidR="00BB42D9">
              <w:rPr>
                <w:noProof/>
                <w:webHidden/>
              </w:rPr>
              <w:fldChar w:fldCharType="separate"/>
            </w:r>
            <w:r w:rsidR="00BB42D9">
              <w:rPr>
                <w:noProof/>
                <w:webHidden/>
              </w:rPr>
              <w:t>2</w:t>
            </w:r>
            <w:r w:rsidR="00BB42D9">
              <w:rPr>
                <w:noProof/>
                <w:webHidden/>
              </w:rPr>
              <w:fldChar w:fldCharType="end"/>
            </w:r>
          </w:hyperlink>
        </w:p>
        <w:p w14:paraId="0D9BB1CA"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42" w:history="1">
            <w:r w:rsidR="00BB42D9" w:rsidRPr="00607111">
              <w:rPr>
                <w:rStyle w:val="Hyperlink"/>
                <w:noProof/>
              </w:rPr>
              <w:t>1.2</w:t>
            </w:r>
            <w:r w:rsidR="00BB42D9">
              <w:rPr>
                <w:rFonts w:asciiTheme="minorHAnsi" w:eastAsiaTheme="minorEastAsia" w:hAnsiTheme="minorHAnsi" w:cstheme="minorBidi"/>
                <w:noProof/>
                <w:color w:val="auto"/>
                <w:szCs w:val="22"/>
              </w:rPr>
              <w:tab/>
            </w:r>
            <w:r w:rsidR="00BB42D9" w:rsidRPr="00607111">
              <w:rPr>
                <w:rStyle w:val="Hyperlink"/>
                <w:noProof/>
              </w:rPr>
              <w:t>Setup new machines Kerberos / Keytabs</w:t>
            </w:r>
            <w:r w:rsidR="00BB42D9">
              <w:rPr>
                <w:noProof/>
                <w:webHidden/>
              </w:rPr>
              <w:tab/>
            </w:r>
            <w:r w:rsidR="00BB42D9">
              <w:rPr>
                <w:noProof/>
                <w:webHidden/>
              </w:rPr>
              <w:fldChar w:fldCharType="begin"/>
            </w:r>
            <w:r w:rsidR="00BB42D9">
              <w:rPr>
                <w:noProof/>
                <w:webHidden/>
              </w:rPr>
              <w:instrText xml:space="preserve"> PAGEREF _Toc369685942 \h </w:instrText>
            </w:r>
            <w:r w:rsidR="00BB42D9">
              <w:rPr>
                <w:noProof/>
                <w:webHidden/>
              </w:rPr>
            </w:r>
            <w:r w:rsidR="00BB42D9">
              <w:rPr>
                <w:noProof/>
                <w:webHidden/>
              </w:rPr>
              <w:fldChar w:fldCharType="separate"/>
            </w:r>
            <w:r w:rsidR="00BB42D9">
              <w:rPr>
                <w:noProof/>
                <w:webHidden/>
              </w:rPr>
              <w:t>2</w:t>
            </w:r>
            <w:r w:rsidR="00BB42D9">
              <w:rPr>
                <w:noProof/>
                <w:webHidden/>
              </w:rPr>
              <w:fldChar w:fldCharType="end"/>
            </w:r>
          </w:hyperlink>
        </w:p>
        <w:p w14:paraId="29004F60"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43" w:history="1">
            <w:r w:rsidR="00BB42D9" w:rsidRPr="00607111">
              <w:rPr>
                <w:rStyle w:val="Hyperlink"/>
                <w:noProof/>
              </w:rPr>
              <w:t>1.3</w:t>
            </w:r>
            <w:r w:rsidR="00BB42D9">
              <w:rPr>
                <w:rFonts w:asciiTheme="minorHAnsi" w:eastAsiaTheme="minorEastAsia" w:hAnsiTheme="minorHAnsi" w:cstheme="minorBidi"/>
                <w:noProof/>
                <w:color w:val="auto"/>
                <w:szCs w:val="22"/>
              </w:rPr>
              <w:tab/>
            </w:r>
            <w:r w:rsidR="00BB42D9" w:rsidRPr="00607111">
              <w:rPr>
                <w:rStyle w:val="Hyperlink"/>
                <w:noProof/>
              </w:rPr>
              <w:t>Login to Cloudera Manager</w:t>
            </w:r>
            <w:r w:rsidR="00BB42D9">
              <w:rPr>
                <w:noProof/>
                <w:webHidden/>
              </w:rPr>
              <w:tab/>
            </w:r>
            <w:r w:rsidR="00BB42D9">
              <w:rPr>
                <w:noProof/>
                <w:webHidden/>
              </w:rPr>
              <w:fldChar w:fldCharType="begin"/>
            </w:r>
            <w:r w:rsidR="00BB42D9">
              <w:rPr>
                <w:noProof/>
                <w:webHidden/>
              </w:rPr>
              <w:instrText xml:space="preserve"> PAGEREF _Toc369685943 \h </w:instrText>
            </w:r>
            <w:r w:rsidR="00BB42D9">
              <w:rPr>
                <w:noProof/>
                <w:webHidden/>
              </w:rPr>
            </w:r>
            <w:r w:rsidR="00BB42D9">
              <w:rPr>
                <w:noProof/>
                <w:webHidden/>
              </w:rPr>
              <w:fldChar w:fldCharType="separate"/>
            </w:r>
            <w:r w:rsidR="00BB42D9">
              <w:rPr>
                <w:noProof/>
                <w:webHidden/>
              </w:rPr>
              <w:t>2</w:t>
            </w:r>
            <w:r w:rsidR="00BB42D9">
              <w:rPr>
                <w:noProof/>
                <w:webHidden/>
              </w:rPr>
              <w:fldChar w:fldCharType="end"/>
            </w:r>
          </w:hyperlink>
        </w:p>
        <w:p w14:paraId="0BF1EA2C"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44" w:history="1">
            <w:r w:rsidR="00BB42D9" w:rsidRPr="00607111">
              <w:rPr>
                <w:rStyle w:val="Hyperlink"/>
                <w:noProof/>
              </w:rPr>
              <w:t>1.4</w:t>
            </w:r>
            <w:r w:rsidR="00BB42D9">
              <w:rPr>
                <w:rFonts w:asciiTheme="minorHAnsi" w:eastAsiaTheme="minorEastAsia" w:hAnsiTheme="minorHAnsi" w:cstheme="minorBidi"/>
                <w:noProof/>
                <w:color w:val="auto"/>
                <w:szCs w:val="22"/>
              </w:rPr>
              <w:tab/>
            </w:r>
            <w:r w:rsidR="00BB42D9" w:rsidRPr="00607111">
              <w:rPr>
                <w:rStyle w:val="Hyperlink"/>
                <w:noProof/>
              </w:rPr>
              <w:t>Request the SSL certificates</w:t>
            </w:r>
            <w:r w:rsidR="00BB42D9">
              <w:rPr>
                <w:noProof/>
                <w:webHidden/>
              </w:rPr>
              <w:tab/>
            </w:r>
            <w:r w:rsidR="00BB42D9">
              <w:rPr>
                <w:noProof/>
                <w:webHidden/>
              </w:rPr>
              <w:fldChar w:fldCharType="begin"/>
            </w:r>
            <w:r w:rsidR="00BB42D9">
              <w:rPr>
                <w:noProof/>
                <w:webHidden/>
              </w:rPr>
              <w:instrText xml:space="preserve"> PAGEREF _Toc369685944 \h </w:instrText>
            </w:r>
            <w:r w:rsidR="00BB42D9">
              <w:rPr>
                <w:noProof/>
                <w:webHidden/>
              </w:rPr>
            </w:r>
            <w:r w:rsidR="00BB42D9">
              <w:rPr>
                <w:noProof/>
                <w:webHidden/>
              </w:rPr>
              <w:fldChar w:fldCharType="separate"/>
            </w:r>
            <w:r w:rsidR="00BB42D9">
              <w:rPr>
                <w:noProof/>
                <w:webHidden/>
              </w:rPr>
              <w:t>7</w:t>
            </w:r>
            <w:r w:rsidR="00BB42D9">
              <w:rPr>
                <w:noProof/>
                <w:webHidden/>
              </w:rPr>
              <w:fldChar w:fldCharType="end"/>
            </w:r>
          </w:hyperlink>
        </w:p>
        <w:p w14:paraId="5AB15AB9"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45" w:history="1">
            <w:r w:rsidR="00BB42D9" w:rsidRPr="00607111">
              <w:rPr>
                <w:rStyle w:val="Hyperlink"/>
                <w:noProof/>
              </w:rPr>
              <w:t>1.5</w:t>
            </w:r>
            <w:r w:rsidR="00BB42D9">
              <w:rPr>
                <w:rFonts w:asciiTheme="minorHAnsi" w:eastAsiaTheme="minorEastAsia" w:hAnsiTheme="minorHAnsi" w:cstheme="minorBidi"/>
                <w:noProof/>
                <w:color w:val="auto"/>
                <w:szCs w:val="22"/>
              </w:rPr>
              <w:tab/>
            </w:r>
            <w:r w:rsidR="00BB42D9" w:rsidRPr="00607111">
              <w:rPr>
                <w:rStyle w:val="Hyperlink"/>
                <w:noProof/>
              </w:rPr>
              <w:t>Create the PKCS12 keystore</w:t>
            </w:r>
            <w:r w:rsidR="00BB42D9">
              <w:rPr>
                <w:noProof/>
                <w:webHidden/>
              </w:rPr>
              <w:tab/>
            </w:r>
            <w:r w:rsidR="00BB42D9">
              <w:rPr>
                <w:noProof/>
                <w:webHidden/>
              </w:rPr>
              <w:fldChar w:fldCharType="begin"/>
            </w:r>
            <w:r w:rsidR="00BB42D9">
              <w:rPr>
                <w:noProof/>
                <w:webHidden/>
              </w:rPr>
              <w:instrText xml:space="preserve"> PAGEREF _Toc369685945 \h </w:instrText>
            </w:r>
            <w:r w:rsidR="00BB42D9">
              <w:rPr>
                <w:noProof/>
                <w:webHidden/>
              </w:rPr>
            </w:r>
            <w:r w:rsidR="00BB42D9">
              <w:rPr>
                <w:noProof/>
                <w:webHidden/>
              </w:rPr>
              <w:fldChar w:fldCharType="separate"/>
            </w:r>
            <w:r w:rsidR="00BB42D9">
              <w:rPr>
                <w:noProof/>
                <w:webHidden/>
              </w:rPr>
              <w:t>7</w:t>
            </w:r>
            <w:r w:rsidR="00BB42D9">
              <w:rPr>
                <w:noProof/>
                <w:webHidden/>
              </w:rPr>
              <w:fldChar w:fldCharType="end"/>
            </w:r>
          </w:hyperlink>
        </w:p>
        <w:p w14:paraId="60F242A6"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46" w:history="1">
            <w:r w:rsidR="00BB42D9" w:rsidRPr="00607111">
              <w:rPr>
                <w:rStyle w:val="Hyperlink"/>
                <w:noProof/>
              </w:rPr>
              <w:t>1.6</w:t>
            </w:r>
            <w:r w:rsidR="00BB42D9">
              <w:rPr>
                <w:rFonts w:asciiTheme="minorHAnsi" w:eastAsiaTheme="minorEastAsia" w:hAnsiTheme="minorHAnsi" w:cstheme="minorBidi"/>
                <w:noProof/>
                <w:color w:val="auto"/>
                <w:szCs w:val="22"/>
              </w:rPr>
              <w:tab/>
            </w:r>
            <w:r w:rsidR="00BB42D9" w:rsidRPr="00607111">
              <w:rPr>
                <w:rStyle w:val="Hyperlink"/>
                <w:noProof/>
              </w:rPr>
              <w:t>Convert PKCS12 keystore to JAVA keystore</w:t>
            </w:r>
            <w:r w:rsidR="00BB42D9">
              <w:rPr>
                <w:noProof/>
                <w:webHidden/>
              </w:rPr>
              <w:tab/>
            </w:r>
            <w:r w:rsidR="00BB42D9">
              <w:rPr>
                <w:noProof/>
                <w:webHidden/>
              </w:rPr>
              <w:fldChar w:fldCharType="begin"/>
            </w:r>
            <w:r w:rsidR="00BB42D9">
              <w:rPr>
                <w:noProof/>
                <w:webHidden/>
              </w:rPr>
              <w:instrText xml:space="preserve"> PAGEREF _Toc369685946 \h </w:instrText>
            </w:r>
            <w:r w:rsidR="00BB42D9">
              <w:rPr>
                <w:noProof/>
                <w:webHidden/>
              </w:rPr>
            </w:r>
            <w:r w:rsidR="00BB42D9">
              <w:rPr>
                <w:noProof/>
                <w:webHidden/>
              </w:rPr>
              <w:fldChar w:fldCharType="separate"/>
            </w:r>
            <w:r w:rsidR="00BB42D9">
              <w:rPr>
                <w:noProof/>
                <w:webHidden/>
              </w:rPr>
              <w:t>7</w:t>
            </w:r>
            <w:r w:rsidR="00BB42D9">
              <w:rPr>
                <w:noProof/>
                <w:webHidden/>
              </w:rPr>
              <w:fldChar w:fldCharType="end"/>
            </w:r>
          </w:hyperlink>
        </w:p>
        <w:p w14:paraId="48F3B32B"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47" w:history="1">
            <w:r w:rsidR="00BB42D9" w:rsidRPr="00607111">
              <w:rPr>
                <w:rStyle w:val="Hyperlink"/>
                <w:noProof/>
              </w:rPr>
              <w:t>1.7</w:t>
            </w:r>
            <w:r w:rsidR="00BB42D9">
              <w:rPr>
                <w:rFonts w:asciiTheme="minorHAnsi" w:eastAsiaTheme="minorEastAsia" w:hAnsiTheme="minorHAnsi" w:cstheme="minorBidi"/>
                <w:noProof/>
                <w:color w:val="auto"/>
                <w:szCs w:val="22"/>
              </w:rPr>
              <w:tab/>
            </w:r>
            <w:r w:rsidR="00BB42D9" w:rsidRPr="00607111">
              <w:rPr>
                <w:rStyle w:val="Hyperlink"/>
                <w:noProof/>
              </w:rPr>
              <w:t>Create the JAVA keystore</w:t>
            </w:r>
            <w:r w:rsidR="00BB42D9">
              <w:rPr>
                <w:noProof/>
                <w:webHidden/>
              </w:rPr>
              <w:tab/>
            </w:r>
            <w:r w:rsidR="00BB42D9">
              <w:rPr>
                <w:noProof/>
                <w:webHidden/>
              </w:rPr>
              <w:fldChar w:fldCharType="begin"/>
            </w:r>
            <w:r w:rsidR="00BB42D9">
              <w:rPr>
                <w:noProof/>
                <w:webHidden/>
              </w:rPr>
              <w:instrText xml:space="preserve"> PAGEREF _Toc369685947 \h </w:instrText>
            </w:r>
            <w:r w:rsidR="00BB42D9">
              <w:rPr>
                <w:noProof/>
                <w:webHidden/>
              </w:rPr>
            </w:r>
            <w:r w:rsidR="00BB42D9">
              <w:rPr>
                <w:noProof/>
                <w:webHidden/>
              </w:rPr>
              <w:fldChar w:fldCharType="separate"/>
            </w:r>
            <w:r w:rsidR="00BB42D9">
              <w:rPr>
                <w:noProof/>
                <w:webHidden/>
              </w:rPr>
              <w:t>8</w:t>
            </w:r>
            <w:r w:rsidR="00BB42D9">
              <w:rPr>
                <w:noProof/>
                <w:webHidden/>
              </w:rPr>
              <w:fldChar w:fldCharType="end"/>
            </w:r>
          </w:hyperlink>
        </w:p>
        <w:p w14:paraId="482D62CB"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48" w:history="1">
            <w:r w:rsidR="00BB42D9" w:rsidRPr="00607111">
              <w:rPr>
                <w:rStyle w:val="Hyperlink"/>
                <w:noProof/>
              </w:rPr>
              <w:t>1.8</w:t>
            </w:r>
            <w:r w:rsidR="00BB42D9">
              <w:rPr>
                <w:rFonts w:asciiTheme="minorHAnsi" w:eastAsiaTheme="minorEastAsia" w:hAnsiTheme="minorHAnsi" w:cstheme="minorBidi"/>
                <w:noProof/>
                <w:color w:val="auto"/>
                <w:szCs w:val="22"/>
              </w:rPr>
              <w:tab/>
            </w:r>
            <w:r w:rsidR="00BB42D9" w:rsidRPr="00607111">
              <w:rPr>
                <w:rStyle w:val="Hyperlink"/>
                <w:noProof/>
              </w:rPr>
              <w:t>Repeat for all proxy machines</w:t>
            </w:r>
            <w:r w:rsidR="00BB42D9">
              <w:rPr>
                <w:noProof/>
                <w:webHidden/>
              </w:rPr>
              <w:tab/>
            </w:r>
            <w:r w:rsidR="00BB42D9">
              <w:rPr>
                <w:noProof/>
                <w:webHidden/>
              </w:rPr>
              <w:fldChar w:fldCharType="begin"/>
            </w:r>
            <w:r w:rsidR="00BB42D9">
              <w:rPr>
                <w:noProof/>
                <w:webHidden/>
              </w:rPr>
              <w:instrText xml:space="preserve"> PAGEREF _Toc369685948 \h </w:instrText>
            </w:r>
            <w:r w:rsidR="00BB42D9">
              <w:rPr>
                <w:noProof/>
                <w:webHidden/>
              </w:rPr>
            </w:r>
            <w:r w:rsidR="00BB42D9">
              <w:rPr>
                <w:noProof/>
                <w:webHidden/>
              </w:rPr>
              <w:fldChar w:fldCharType="separate"/>
            </w:r>
            <w:r w:rsidR="00BB42D9">
              <w:rPr>
                <w:noProof/>
                <w:webHidden/>
              </w:rPr>
              <w:t>8</w:t>
            </w:r>
            <w:r w:rsidR="00BB42D9">
              <w:rPr>
                <w:noProof/>
                <w:webHidden/>
              </w:rPr>
              <w:fldChar w:fldCharType="end"/>
            </w:r>
          </w:hyperlink>
        </w:p>
        <w:p w14:paraId="1033EE59"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49" w:history="1">
            <w:r w:rsidR="00BB42D9" w:rsidRPr="00607111">
              <w:rPr>
                <w:rStyle w:val="Hyperlink"/>
                <w:noProof/>
              </w:rPr>
              <w:t>1.9</w:t>
            </w:r>
            <w:r w:rsidR="00BB42D9">
              <w:rPr>
                <w:rFonts w:asciiTheme="minorHAnsi" w:eastAsiaTheme="minorEastAsia" w:hAnsiTheme="minorHAnsi" w:cstheme="minorBidi"/>
                <w:noProof/>
                <w:color w:val="auto"/>
                <w:szCs w:val="22"/>
              </w:rPr>
              <w:tab/>
            </w:r>
            <w:r w:rsidR="00BB42D9" w:rsidRPr="00607111">
              <w:rPr>
                <w:rStyle w:val="Hyperlink"/>
                <w:noProof/>
              </w:rPr>
              <w:t>Copy CA Root Certificate to all agent machines.</w:t>
            </w:r>
            <w:r w:rsidR="00BB42D9">
              <w:rPr>
                <w:noProof/>
                <w:webHidden/>
              </w:rPr>
              <w:tab/>
            </w:r>
            <w:r w:rsidR="00BB42D9">
              <w:rPr>
                <w:noProof/>
                <w:webHidden/>
              </w:rPr>
              <w:fldChar w:fldCharType="begin"/>
            </w:r>
            <w:r w:rsidR="00BB42D9">
              <w:rPr>
                <w:noProof/>
                <w:webHidden/>
              </w:rPr>
              <w:instrText xml:space="preserve"> PAGEREF _Toc369685949 \h </w:instrText>
            </w:r>
            <w:r w:rsidR="00BB42D9">
              <w:rPr>
                <w:noProof/>
                <w:webHidden/>
              </w:rPr>
            </w:r>
            <w:r w:rsidR="00BB42D9">
              <w:rPr>
                <w:noProof/>
                <w:webHidden/>
              </w:rPr>
              <w:fldChar w:fldCharType="separate"/>
            </w:r>
            <w:r w:rsidR="00BB42D9">
              <w:rPr>
                <w:noProof/>
                <w:webHidden/>
              </w:rPr>
              <w:t>8</w:t>
            </w:r>
            <w:r w:rsidR="00BB42D9">
              <w:rPr>
                <w:noProof/>
                <w:webHidden/>
              </w:rPr>
              <w:fldChar w:fldCharType="end"/>
            </w:r>
          </w:hyperlink>
        </w:p>
        <w:p w14:paraId="334B95B0"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50" w:history="1">
            <w:r w:rsidR="00BB42D9" w:rsidRPr="00607111">
              <w:rPr>
                <w:rStyle w:val="Hyperlink"/>
                <w:noProof/>
              </w:rPr>
              <w:t>1.10</w:t>
            </w:r>
            <w:r w:rsidR="00BB42D9">
              <w:rPr>
                <w:rFonts w:asciiTheme="minorHAnsi" w:eastAsiaTheme="minorEastAsia" w:hAnsiTheme="minorHAnsi" w:cstheme="minorBidi"/>
                <w:noProof/>
                <w:color w:val="auto"/>
                <w:szCs w:val="22"/>
              </w:rPr>
              <w:tab/>
            </w:r>
            <w:r w:rsidR="00BB42D9" w:rsidRPr="00607111">
              <w:rPr>
                <w:rStyle w:val="Hyperlink"/>
                <w:noProof/>
              </w:rPr>
              <w:t>Edit the agent configuration file on all agent machines.</w:t>
            </w:r>
            <w:r w:rsidR="00BB42D9">
              <w:rPr>
                <w:noProof/>
                <w:webHidden/>
              </w:rPr>
              <w:tab/>
            </w:r>
            <w:r w:rsidR="00BB42D9">
              <w:rPr>
                <w:noProof/>
                <w:webHidden/>
              </w:rPr>
              <w:fldChar w:fldCharType="begin"/>
            </w:r>
            <w:r w:rsidR="00BB42D9">
              <w:rPr>
                <w:noProof/>
                <w:webHidden/>
              </w:rPr>
              <w:instrText xml:space="preserve"> PAGEREF _Toc369685950 \h </w:instrText>
            </w:r>
            <w:r w:rsidR="00BB42D9">
              <w:rPr>
                <w:noProof/>
                <w:webHidden/>
              </w:rPr>
            </w:r>
            <w:r w:rsidR="00BB42D9">
              <w:rPr>
                <w:noProof/>
                <w:webHidden/>
              </w:rPr>
              <w:fldChar w:fldCharType="separate"/>
            </w:r>
            <w:r w:rsidR="00BB42D9">
              <w:rPr>
                <w:noProof/>
                <w:webHidden/>
              </w:rPr>
              <w:t>8</w:t>
            </w:r>
            <w:r w:rsidR="00BB42D9">
              <w:rPr>
                <w:noProof/>
                <w:webHidden/>
              </w:rPr>
              <w:fldChar w:fldCharType="end"/>
            </w:r>
          </w:hyperlink>
        </w:p>
        <w:p w14:paraId="75BA541B"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51" w:history="1">
            <w:r w:rsidR="00BB42D9" w:rsidRPr="00607111">
              <w:rPr>
                <w:rStyle w:val="Hyperlink"/>
                <w:noProof/>
              </w:rPr>
              <w:t>1.11</w:t>
            </w:r>
            <w:r w:rsidR="00BB42D9">
              <w:rPr>
                <w:rFonts w:asciiTheme="minorHAnsi" w:eastAsiaTheme="minorEastAsia" w:hAnsiTheme="minorHAnsi" w:cstheme="minorBidi"/>
                <w:noProof/>
                <w:color w:val="auto"/>
                <w:szCs w:val="22"/>
              </w:rPr>
              <w:tab/>
            </w:r>
            <w:r w:rsidR="00BB42D9" w:rsidRPr="00607111">
              <w:rPr>
                <w:rStyle w:val="Hyperlink"/>
                <w:noProof/>
              </w:rPr>
              <w:t>Adjust HDFS service roles</w:t>
            </w:r>
            <w:r w:rsidR="00BB42D9">
              <w:rPr>
                <w:noProof/>
                <w:webHidden/>
              </w:rPr>
              <w:tab/>
            </w:r>
            <w:r w:rsidR="00BB42D9">
              <w:rPr>
                <w:noProof/>
                <w:webHidden/>
              </w:rPr>
              <w:fldChar w:fldCharType="begin"/>
            </w:r>
            <w:r w:rsidR="00BB42D9">
              <w:rPr>
                <w:noProof/>
                <w:webHidden/>
              </w:rPr>
              <w:instrText xml:space="preserve"> PAGEREF _Toc369685951 \h </w:instrText>
            </w:r>
            <w:r w:rsidR="00BB42D9">
              <w:rPr>
                <w:noProof/>
                <w:webHidden/>
              </w:rPr>
            </w:r>
            <w:r w:rsidR="00BB42D9">
              <w:rPr>
                <w:noProof/>
                <w:webHidden/>
              </w:rPr>
              <w:fldChar w:fldCharType="separate"/>
            </w:r>
            <w:r w:rsidR="00BB42D9">
              <w:rPr>
                <w:noProof/>
                <w:webHidden/>
              </w:rPr>
              <w:t>9</w:t>
            </w:r>
            <w:r w:rsidR="00BB42D9">
              <w:rPr>
                <w:noProof/>
                <w:webHidden/>
              </w:rPr>
              <w:fldChar w:fldCharType="end"/>
            </w:r>
          </w:hyperlink>
        </w:p>
        <w:p w14:paraId="0839817B"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52" w:history="1">
            <w:r w:rsidR="00BB42D9" w:rsidRPr="00607111">
              <w:rPr>
                <w:rStyle w:val="Hyperlink"/>
                <w:noProof/>
              </w:rPr>
              <w:t>1.12</w:t>
            </w:r>
            <w:r w:rsidR="00BB42D9">
              <w:rPr>
                <w:rFonts w:asciiTheme="minorHAnsi" w:eastAsiaTheme="minorEastAsia" w:hAnsiTheme="minorHAnsi" w:cstheme="minorBidi"/>
                <w:noProof/>
                <w:color w:val="auto"/>
                <w:szCs w:val="22"/>
              </w:rPr>
              <w:tab/>
            </w:r>
            <w:r w:rsidR="00BB42D9" w:rsidRPr="00607111">
              <w:rPr>
                <w:rStyle w:val="Hyperlink"/>
                <w:noProof/>
              </w:rPr>
              <w:t>Adjust Map/Reduce service roles</w:t>
            </w:r>
            <w:r w:rsidR="00BB42D9">
              <w:rPr>
                <w:noProof/>
                <w:webHidden/>
              </w:rPr>
              <w:tab/>
            </w:r>
            <w:r w:rsidR="00BB42D9">
              <w:rPr>
                <w:noProof/>
                <w:webHidden/>
              </w:rPr>
              <w:fldChar w:fldCharType="begin"/>
            </w:r>
            <w:r w:rsidR="00BB42D9">
              <w:rPr>
                <w:noProof/>
                <w:webHidden/>
              </w:rPr>
              <w:instrText xml:space="preserve"> PAGEREF _Toc369685952 \h </w:instrText>
            </w:r>
            <w:r w:rsidR="00BB42D9">
              <w:rPr>
                <w:noProof/>
                <w:webHidden/>
              </w:rPr>
            </w:r>
            <w:r w:rsidR="00BB42D9">
              <w:rPr>
                <w:noProof/>
                <w:webHidden/>
              </w:rPr>
              <w:fldChar w:fldCharType="separate"/>
            </w:r>
            <w:r w:rsidR="00BB42D9">
              <w:rPr>
                <w:noProof/>
                <w:webHidden/>
              </w:rPr>
              <w:t>14</w:t>
            </w:r>
            <w:r w:rsidR="00BB42D9">
              <w:rPr>
                <w:noProof/>
                <w:webHidden/>
              </w:rPr>
              <w:fldChar w:fldCharType="end"/>
            </w:r>
          </w:hyperlink>
        </w:p>
        <w:p w14:paraId="2128EDEE"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53" w:history="1">
            <w:r w:rsidR="00BB42D9" w:rsidRPr="00607111">
              <w:rPr>
                <w:rStyle w:val="Hyperlink"/>
                <w:noProof/>
              </w:rPr>
              <w:t>1.13</w:t>
            </w:r>
            <w:r w:rsidR="00BB42D9">
              <w:rPr>
                <w:rFonts w:asciiTheme="minorHAnsi" w:eastAsiaTheme="minorEastAsia" w:hAnsiTheme="minorHAnsi" w:cstheme="minorBidi"/>
                <w:noProof/>
                <w:color w:val="auto"/>
                <w:szCs w:val="22"/>
              </w:rPr>
              <w:tab/>
            </w:r>
            <w:r w:rsidR="00BB42D9" w:rsidRPr="00607111">
              <w:rPr>
                <w:rStyle w:val="Hyperlink"/>
                <w:noProof/>
              </w:rPr>
              <w:t>Switch Cloudera Manager to HTTPS/SSL</w:t>
            </w:r>
            <w:r w:rsidR="00BB42D9">
              <w:rPr>
                <w:noProof/>
                <w:webHidden/>
              </w:rPr>
              <w:tab/>
            </w:r>
            <w:r w:rsidR="00BB42D9">
              <w:rPr>
                <w:noProof/>
                <w:webHidden/>
              </w:rPr>
              <w:fldChar w:fldCharType="begin"/>
            </w:r>
            <w:r w:rsidR="00BB42D9">
              <w:rPr>
                <w:noProof/>
                <w:webHidden/>
              </w:rPr>
              <w:instrText xml:space="preserve"> PAGEREF _Toc369685953 \h </w:instrText>
            </w:r>
            <w:r w:rsidR="00BB42D9">
              <w:rPr>
                <w:noProof/>
                <w:webHidden/>
              </w:rPr>
            </w:r>
            <w:r w:rsidR="00BB42D9">
              <w:rPr>
                <w:noProof/>
                <w:webHidden/>
              </w:rPr>
              <w:fldChar w:fldCharType="separate"/>
            </w:r>
            <w:r w:rsidR="00BB42D9">
              <w:rPr>
                <w:noProof/>
                <w:webHidden/>
              </w:rPr>
              <w:t>17</w:t>
            </w:r>
            <w:r w:rsidR="00BB42D9">
              <w:rPr>
                <w:noProof/>
                <w:webHidden/>
              </w:rPr>
              <w:fldChar w:fldCharType="end"/>
            </w:r>
          </w:hyperlink>
        </w:p>
        <w:p w14:paraId="3A3C7750"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54" w:history="1">
            <w:r w:rsidR="00BB42D9" w:rsidRPr="00607111">
              <w:rPr>
                <w:rStyle w:val="Hyperlink"/>
                <w:noProof/>
              </w:rPr>
              <w:t>1.14</w:t>
            </w:r>
            <w:r w:rsidR="00BB42D9">
              <w:rPr>
                <w:rFonts w:asciiTheme="minorHAnsi" w:eastAsiaTheme="minorEastAsia" w:hAnsiTheme="minorHAnsi" w:cstheme="minorBidi"/>
                <w:noProof/>
                <w:color w:val="auto"/>
                <w:szCs w:val="22"/>
              </w:rPr>
              <w:tab/>
            </w:r>
            <w:r w:rsidR="00BB42D9" w:rsidRPr="00607111">
              <w:rPr>
                <w:rStyle w:val="Hyperlink"/>
                <w:noProof/>
              </w:rPr>
              <w:t>Restart Cloudera Manager server and agents</w:t>
            </w:r>
            <w:r w:rsidR="00BB42D9">
              <w:rPr>
                <w:noProof/>
                <w:webHidden/>
              </w:rPr>
              <w:tab/>
            </w:r>
            <w:r w:rsidR="00BB42D9">
              <w:rPr>
                <w:noProof/>
                <w:webHidden/>
              </w:rPr>
              <w:fldChar w:fldCharType="begin"/>
            </w:r>
            <w:r w:rsidR="00BB42D9">
              <w:rPr>
                <w:noProof/>
                <w:webHidden/>
              </w:rPr>
              <w:instrText xml:space="preserve"> PAGEREF _Toc369685954 \h </w:instrText>
            </w:r>
            <w:r w:rsidR="00BB42D9">
              <w:rPr>
                <w:noProof/>
                <w:webHidden/>
              </w:rPr>
            </w:r>
            <w:r w:rsidR="00BB42D9">
              <w:rPr>
                <w:noProof/>
                <w:webHidden/>
              </w:rPr>
              <w:fldChar w:fldCharType="separate"/>
            </w:r>
            <w:r w:rsidR="00BB42D9">
              <w:rPr>
                <w:noProof/>
                <w:webHidden/>
              </w:rPr>
              <w:t>17</w:t>
            </w:r>
            <w:r w:rsidR="00BB42D9">
              <w:rPr>
                <w:noProof/>
                <w:webHidden/>
              </w:rPr>
              <w:fldChar w:fldCharType="end"/>
            </w:r>
          </w:hyperlink>
        </w:p>
        <w:p w14:paraId="3CBA0637" w14:textId="77777777" w:rsidR="00BB42D9" w:rsidRDefault="00E92C14">
          <w:pPr>
            <w:pStyle w:val="TOC1"/>
            <w:tabs>
              <w:tab w:val="left" w:pos="440"/>
              <w:tab w:val="right" w:leader="dot" w:pos="9350"/>
            </w:tabs>
            <w:rPr>
              <w:rFonts w:asciiTheme="minorHAnsi" w:eastAsiaTheme="minorEastAsia" w:hAnsiTheme="minorHAnsi" w:cstheme="minorBidi"/>
              <w:noProof/>
              <w:color w:val="auto"/>
              <w:szCs w:val="22"/>
            </w:rPr>
          </w:pPr>
          <w:hyperlink w:anchor="_Toc369685955" w:history="1">
            <w:r w:rsidR="00BB42D9" w:rsidRPr="00607111">
              <w:rPr>
                <w:rStyle w:val="Hyperlink"/>
                <w:noProof/>
              </w:rPr>
              <w:t>2</w:t>
            </w:r>
            <w:r w:rsidR="00BB42D9">
              <w:rPr>
                <w:rFonts w:asciiTheme="minorHAnsi" w:eastAsiaTheme="minorEastAsia" w:hAnsiTheme="minorHAnsi" w:cstheme="minorBidi"/>
                <w:noProof/>
                <w:color w:val="auto"/>
                <w:szCs w:val="22"/>
              </w:rPr>
              <w:tab/>
            </w:r>
            <w:r w:rsidR="00BB42D9" w:rsidRPr="00607111">
              <w:rPr>
                <w:rStyle w:val="Hyperlink"/>
                <w:noProof/>
              </w:rPr>
              <w:t>APPENDIX:  keytool / openssl common tasks</w:t>
            </w:r>
            <w:r w:rsidR="00BB42D9">
              <w:rPr>
                <w:noProof/>
                <w:webHidden/>
              </w:rPr>
              <w:tab/>
            </w:r>
            <w:r w:rsidR="00BB42D9">
              <w:rPr>
                <w:noProof/>
                <w:webHidden/>
              </w:rPr>
              <w:fldChar w:fldCharType="begin"/>
            </w:r>
            <w:r w:rsidR="00BB42D9">
              <w:rPr>
                <w:noProof/>
                <w:webHidden/>
              </w:rPr>
              <w:instrText xml:space="preserve"> PAGEREF _Toc369685955 \h </w:instrText>
            </w:r>
            <w:r w:rsidR="00BB42D9">
              <w:rPr>
                <w:noProof/>
                <w:webHidden/>
              </w:rPr>
            </w:r>
            <w:r w:rsidR="00BB42D9">
              <w:rPr>
                <w:noProof/>
                <w:webHidden/>
              </w:rPr>
              <w:fldChar w:fldCharType="separate"/>
            </w:r>
            <w:r w:rsidR="00BB42D9">
              <w:rPr>
                <w:noProof/>
                <w:webHidden/>
              </w:rPr>
              <w:t>18</w:t>
            </w:r>
            <w:r w:rsidR="00BB42D9">
              <w:rPr>
                <w:noProof/>
                <w:webHidden/>
              </w:rPr>
              <w:fldChar w:fldCharType="end"/>
            </w:r>
          </w:hyperlink>
        </w:p>
        <w:p w14:paraId="478D30C4"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56" w:history="1">
            <w:r w:rsidR="00BB42D9" w:rsidRPr="00607111">
              <w:rPr>
                <w:rStyle w:val="Hyperlink"/>
                <w:rFonts w:ascii="Verdana" w:hAnsi="Verdana"/>
                <w:noProof/>
              </w:rPr>
              <w:t>2.1</w:t>
            </w:r>
            <w:r w:rsidR="00BB42D9">
              <w:rPr>
                <w:rFonts w:asciiTheme="minorHAnsi" w:eastAsiaTheme="minorEastAsia" w:hAnsiTheme="minorHAnsi" w:cstheme="minorBidi"/>
                <w:noProof/>
                <w:color w:val="auto"/>
                <w:szCs w:val="22"/>
              </w:rPr>
              <w:tab/>
            </w:r>
            <w:r w:rsidR="00BB42D9" w:rsidRPr="00607111">
              <w:rPr>
                <w:rStyle w:val="Hyperlink"/>
                <w:rFonts w:ascii="Verdana" w:hAnsi="Verdana"/>
                <w:noProof/>
              </w:rPr>
              <w:t>Java Keytool Commands for Creating and Importing</w:t>
            </w:r>
            <w:r w:rsidR="00BB42D9">
              <w:rPr>
                <w:noProof/>
                <w:webHidden/>
              </w:rPr>
              <w:tab/>
            </w:r>
            <w:r w:rsidR="00BB42D9">
              <w:rPr>
                <w:noProof/>
                <w:webHidden/>
              </w:rPr>
              <w:fldChar w:fldCharType="begin"/>
            </w:r>
            <w:r w:rsidR="00BB42D9">
              <w:rPr>
                <w:noProof/>
                <w:webHidden/>
              </w:rPr>
              <w:instrText xml:space="preserve"> PAGEREF _Toc369685956 \h </w:instrText>
            </w:r>
            <w:r w:rsidR="00BB42D9">
              <w:rPr>
                <w:noProof/>
                <w:webHidden/>
              </w:rPr>
            </w:r>
            <w:r w:rsidR="00BB42D9">
              <w:rPr>
                <w:noProof/>
                <w:webHidden/>
              </w:rPr>
              <w:fldChar w:fldCharType="separate"/>
            </w:r>
            <w:r w:rsidR="00BB42D9">
              <w:rPr>
                <w:noProof/>
                <w:webHidden/>
              </w:rPr>
              <w:t>18</w:t>
            </w:r>
            <w:r w:rsidR="00BB42D9">
              <w:rPr>
                <w:noProof/>
                <w:webHidden/>
              </w:rPr>
              <w:fldChar w:fldCharType="end"/>
            </w:r>
          </w:hyperlink>
        </w:p>
        <w:p w14:paraId="0E949F4E"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57" w:history="1">
            <w:r w:rsidR="00BB42D9" w:rsidRPr="00607111">
              <w:rPr>
                <w:rStyle w:val="Hyperlink"/>
                <w:rFonts w:ascii="Verdana" w:hAnsi="Verdana"/>
                <w:noProof/>
              </w:rPr>
              <w:t>2.2</w:t>
            </w:r>
            <w:r w:rsidR="00BB42D9">
              <w:rPr>
                <w:rFonts w:asciiTheme="minorHAnsi" w:eastAsiaTheme="minorEastAsia" w:hAnsiTheme="minorHAnsi" w:cstheme="minorBidi"/>
                <w:noProof/>
                <w:color w:val="auto"/>
                <w:szCs w:val="22"/>
              </w:rPr>
              <w:tab/>
            </w:r>
            <w:r w:rsidR="00BB42D9" w:rsidRPr="00607111">
              <w:rPr>
                <w:rStyle w:val="Hyperlink"/>
                <w:rFonts w:ascii="Verdana" w:hAnsi="Verdana"/>
                <w:noProof/>
              </w:rPr>
              <w:t>Java Keytool Commands for Checking</w:t>
            </w:r>
            <w:r w:rsidR="00BB42D9">
              <w:rPr>
                <w:noProof/>
                <w:webHidden/>
              </w:rPr>
              <w:tab/>
            </w:r>
            <w:r w:rsidR="00BB42D9">
              <w:rPr>
                <w:noProof/>
                <w:webHidden/>
              </w:rPr>
              <w:fldChar w:fldCharType="begin"/>
            </w:r>
            <w:r w:rsidR="00BB42D9">
              <w:rPr>
                <w:noProof/>
                <w:webHidden/>
              </w:rPr>
              <w:instrText xml:space="preserve"> PAGEREF _Toc369685957 \h </w:instrText>
            </w:r>
            <w:r w:rsidR="00BB42D9">
              <w:rPr>
                <w:noProof/>
                <w:webHidden/>
              </w:rPr>
            </w:r>
            <w:r w:rsidR="00BB42D9">
              <w:rPr>
                <w:noProof/>
                <w:webHidden/>
              </w:rPr>
              <w:fldChar w:fldCharType="separate"/>
            </w:r>
            <w:r w:rsidR="00BB42D9">
              <w:rPr>
                <w:noProof/>
                <w:webHidden/>
              </w:rPr>
              <w:t>18</w:t>
            </w:r>
            <w:r w:rsidR="00BB42D9">
              <w:rPr>
                <w:noProof/>
                <w:webHidden/>
              </w:rPr>
              <w:fldChar w:fldCharType="end"/>
            </w:r>
          </w:hyperlink>
        </w:p>
        <w:p w14:paraId="76B02D7A"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58" w:history="1">
            <w:r w:rsidR="00BB42D9" w:rsidRPr="00607111">
              <w:rPr>
                <w:rStyle w:val="Hyperlink"/>
                <w:rFonts w:ascii="Verdana" w:hAnsi="Verdana"/>
                <w:noProof/>
              </w:rPr>
              <w:t>2.3</w:t>
            </w:r>
            <w:r w:rsidR="00BB42D9">
              <w:rPr>
                <w:rFonts w:asciiTheme="minorHAnsi" w:eastAsiaTheme="minorEastAsia" w:hAnsiTheme="minorHAnsi" w:cstheme="minorBidi"/>
                <w:noProof/>
                <w:color w:val="auto"/>
                <w:szCs w:val="22"/>
              </w:rPr>
              <w:tab/>
            </w:r>
            <w:r w:rsidR="00BB42D9" w:rsidRPr="00607111">
              <w:rPr>
                <w:rStyle w:val="Hyperlink"/>
                <w:rFonts w:ascii="Verdana" w:hAnsi="Verdana"/>
                <w:noProof/>
              </w:rPr>
              <w:t>Other Java Keytool Commands</w:t>
            </w:r>
            <w:r w:rsidR="00BB42D9">
              <w:rPr>
                <w:noProof/>
                <w:webHidden/>
              </w:rPr>
              <w:tab/>
            </w:r>
            <w:r w:rsidR="00BB42D9">
              <w:rPr>
                <w:noProof/>
                <w:webHidden/>
              </w:rPr>
              <w:fldChar w:fldCharType="begin"/>
            </w:r>
            <w:r w:rsidR="00BB42D9">
              <w:rPr>
                <w:noProof/>
                <w:webHidden/>
              </w:rPr>
              <w:instrText xml:space="preserve"> PAGEREF _Toc369685958 \h </w:instrText>
            </w:r>
            <w:r w:rsidR="00BB42D9">
              <w:rPr>
                <w:noProof/>
                <w:webHidden/>
              </w:rPr>
            </w:r>
            <w:r w:rsidR="00BB42D9">
              <w:rPr>
                <w:noProof/>
                <w:webHidden/>
              </w:rPr>
              <w:fldChar w:fldCharType="separate"/>
            </w:r>
            <w:r w:rsidR="00BB42D9">
              <w:rPr>
                <w:noProof/>
                <w:webHidden/>
              </w:rPr>
              <w:t>19</w:t>
            </w:r>
            <w:r w:rsidR="00BB42D9">
              <w:rPr>
                <w:noProof/>
                <w:webHidden/>
              </w:rPr>
              <w:fldChar w:fldCharType="end"/>
            </w:r>
          </w:hyperlink>
        </w:p>
        <w:p w14:paraId="5FCD9FB9"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59" w:history="1">
            <w:r w:rsidR="00BB42D9" w:rsidRPr="00607111">
              <w:rPr>
                <w:rStyle w:val="Hyperlink"/>
                <w:rFonts w:ascii="Verdana" w:hAnsi="Verdana"/>
                <w:noProof/>
              </w:rPr>
              <w:t>2.4</w:t>
            </w:r>
            <w:r w:rsidR="00BB42D9">
              <w:rPr>
                <w:rFonts w:asciiTheme="minorHAnsi" w:eastAsiaTheme="minorEastAsia" w:hAnsiTheme="minorHAnsi" w:cstheme="minorBidi"/>
                <w:noProof/>
                <w:color w:val="auto"/>
                <w:szCs w:val="22"/>
              </w:rPr>
              <w:tab/>
            </w:r>
            <w:r w:rsidR="00BB42D9" w:rsidRPr="00607111">
              <w:rPr>
                <w:rStyle w:val="Hyperlink"/>
                <w:rFonts w:ascii="Verdana" w:hAnsi="Verdana"/>
                <w:noProof/>
              </w:rPr>
              <w:t>General OpenSSL Commands</w:t>
            </w:r>
            <w:r w:rsidR="00BB42D9">
              <w:rPr>
                <w:noProof/>
                <w:webHidden/>
              </w:rPr>
              <w:tab/>
            </w:r>
            <w:r w:rsidR="00BB42D9">
              <w:rPr>
                <w:noProof/>
                <w:webHidden/>
              </w:rPr>
              <w:fldChar w:fldCharType="begin"/>
            </w:r>
            <w:r w:rsidR="00BB42D9">
              <w:rPr>
                <w:noProof/>
                <w:webHidden/>
              </w:rPr>
              <w:instrText xml:space="preserve"> PAGEREF _Toc369685959 \h </w:instrText>
            </w:r>
            <w:r w:rsidR="00BB42D9">
              <w:rPr>
                <w:noProof/>
                <w:webHidden/>
              </w:rPr>
            </w:r>
            <w:r w:rsidR="00BB42D9">
              <w:rPr>
                <w:noProof/>
                <w:webHidden/>
              </w:rPr>
              <w:fldChar w:fldCharType="separate"/>
            </w:r>
            <w:r w:rsidR="00BB42D9">
              <w:rPr>
                <w:noProof/>
                <w:webHidden/>
              </w:rPr>
              <w:t>19</w:t>
            </w:r>
            <w:r w:rsidR="00BB42D9">
              <w:rPr>
                <w:noProof/>
                <w:webHidden/>
              </w:rPr>
              <w:fldChar w:fldCharType="end"/>
            </w:r>
          </w:hyperlink>
        </w:p>
        <w:p w14:paraId="6E756687"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60" w:history="1">
            <w:r w:rsidR="00BB42D9" w:rsidRPr="00607111">
              <w:rPr>
                <w:rStyle w:val="Hyperlink"/>
                <w:rFonts w:ascii="Verdana" w:hAnsi="Verdana"/>
                <w:noProof/>
              </w:rPr>
              <w:t>2.5</w:t>
            </w:r>
            <w:r w:rsidR="00BB42D9">
              <w:rPr>
                <w:rFonts w:asciiTheme="minorHAnsi" w:eastAsiaTheme="minorEastAsia" w:hAnsiTheme="minorHAnsi" w:cstheme="minorBidi"/>
                <w:noProof/>
                <w:color w:val="auto"/>
                <w:szCs w:val="22"/>
              </w:rPr>
              <w:tab/>
            </w:r>
            <w:r w:rsidR="00BB42D9" w:rsidRPr="00607111">
              <w:rPr>
                <w:rStyle w:val="Hyperlink"/>
                <w:rFonts w:ascii="Verdana" w:hAnsi="Verdana"/>
                <w:noProof/>
              </w:rPr>
              <w:t>Checking Using OpenSSL</w:t>
            </w:r>
            <w:r w:rsidR="00BB42D9">
              <w:rPr>
                <w:noProof/>
                <w:webHidden/>
              </w:rPr>
              <w:tab/>
            </w:r>
            <w:r w:rsidR="00BB42D9">
              <w:rPr>
                <w:noProof/>
                <w:webHidden/>
              </w:rPr>
              <w:fldChar w:fldCharType="begin"/>
            </w:r>
            <w:r w:rsidR="00BB42D9">
              <w:rPr>
                <w:noProof/>
                <w:webHidden/>
              </w:rPr>
              <w:instrText xml:space="preserve"> PAGEREF _Toc369685960 \h </w:instrText>
            </w:r>
            <w:r w:rsidR="00BB42D9">
              <w:rPr>
                <w:noProof/>
                <w:webHidden/>
              </w:rPr>
            </w:r>
            <w:r w:rsidR="00BB42D9">
              <w:rPr>
                <w:noProof/>
                <w:webHidden/>
              </w:rPr>
              <w:fldChar w:fldCharType="separate"/>
            </w:r>
            <w:r w:rsidR="00BB42D9">
              <w:rPr>
                <w:noProof/>
                <w:webHidden/>
              </w:rPr>
              <w:t>20</w:t>
            </w:r>
            <w:r w:rsidR="00BB42D9">
              <w:rPr>
                <w:noProof/>
                <w:webHidden/>
              </w:rPr>
              <w:fldChar w:fldCharType="end"/>
            </w:r>
          </w:hyperlink>
        </w:p>
        <w:p w14:paraId="28EB3F95"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61" w:history="1">
            <w:r w:rsidR="00BB42D9" w:rsidRPr="00607111">
              <w:rPr>
                <w:rStyle w:val="Hyperlink"/>
                <w:rFonts w:ascii="Verdana" w:hAnsi="Verdana"/>
                <w:noProof/>
              </w:rPr>
              <w:t>2.6</w:t>
            </w:r>
            <w:r w:rsidR="00BB42D9">
              <w:rPr>
                <w:rFonts w:asciiTheme="minorHAnsi" w:eastAsiaTheme="minorEastAsia" w:hAnsiTheme="minorHAnsi" w:cstheme="minorBidi"/>
                <w:noProof/>
                <w:color w:val="auto"/>
                <w:szCs w:val="22"/>
              </w:rPr>
              <w:tab/>
            </w:r>
            <w:r w:rsidR="00BB42D9" w:rsidRPr="00607111">
              <w:rPr>
                <w:rStyle w:val="Hyperlink"/>
                <w:rFonts w:ascii="Verdana" w:hAnsi="Verdana"/>
                <w:noProof/>
              </w:rPr>
              <w:t>Debugging Using OpenSSL</w:t>
            </w:r>
            <w:r w:rsidR="00BB42D9">
              <w:rPr>
                <w:noProof/>
                <w:webHidden/>
              </w:rPr>
              <w:tab/>
            </w:r>
            <w:r w:rsidR="00BB42D9">
              <w:rPr>
                <w:noProof/>
                <w:webHidden/>
              </w:rPr>
              <w:fldChar w:fldCharType="begin"/>
            </w:r>
            <w:r w:rsidR="00BB42D9">
              <w:rPr>
                <w:noProof/>
                <w:webHidden/>
              </w:rPr>
              <w:instrText xml:space="preserve"> PAGEREF _Toc369685961 \h </w:instrText>
            </w:r>
            <w:r w:rsidR="00BB42D9">
              <w:rPr>
                <w:noProof/>
                <w:webHidden/>
              </w:rPr>
            </w:r>
            <w:r w:rsidR="00BB42D9">
              <w:rPr>
                <w:noProof/>
                <w:webHidden/>
              </w:rPr>
              <w:fldChar w:fldCharType="separate"/>
            </w:r>
            <w:r w:rsidR="00BB42D9">
              <w:rPr>
                <w:noProof/>
                <w:webHidden/>
              </w:rPr>
              <w:t>20</w:t>
            </w:r>
            <w:r w:rsidR="00BB42D9">
              <w:rPr>
                <w:noProof/>
                <w:webHidden/>
              </w:rPr>
              <w:fldChar w:fldCharType="end"/>
            </w:r>
          </w:hyperlink>
        </w:p>
        <w:p w14:paraId="63F2F83D" w14:textId="77777777" w:rsidR="00BB42D9" w:rsidRDefault="00E92C14">
          <w:pPr>
            <w:pStyle w:val="TOC2"/>
            <w:tabs>
              <w:tab w:val="left" w:pos="880"/>
              <w:tab w:val="right" w:leader="dot" w:pos="9350"/>
            </w:tabs>
            <w:rPr>
              <w:rFonts w:asciiTheme="minorHAnsi" w:eastAsiaTheme="minorEastAsia" w:hAnsiTheme="minorHAnsi" w:cstheme="minorBidi"/>
              <w:noProof/>
              <w:color w:val="auto"/>
              <w:szCs w:val="22"/>
            </w:rPr>
          </w:pPr>
          <w:hyperlink w:anchor="_Toc369685962" w:history="1">
            <w:r w:rsidR="00BB42D9" w:rsidRPr="00607111">
              <w:rPr>
                <w:rStyle w:val="Hyperlink"/>
                <w:rFonts w:ascii="Verdana" w:hAnsi="Verdana"/>
                <w:noProof/>
              </w:rPr>
              <w:t>2.7</w:t>
            </w:r>
            <w:r w:rsidR="00BB42D9">
              <w:rPr>
                <w:rFonts w:asciiTheme="minorHAnsi" w:eastAsiaTheme="minorEastAsia" w:hAnsiTheme="minorHAnsi" w:cstheme="minorBidi"/>
                <w:noProof/>
                <w:color w:val="auto"/>
                <w:szCs w:val="22"/>
              </w:rPr>
              <w:tab/>
            </w:r>
            <w:r w:rsidR="00BB42D9" w:rsidRPr="00607111">
              <w:rPr>
                <w:rStyle w:val="Hyperlink"/>
                <w:rFonts w:ascii="Verdana" w:hAnsi="Verdana"/>
                <w:noProof/>
              </w:rPr>
              <w:t>Converting Using OpenSSL</w:t>
            </w:r>
            <w:r w:rsidR="00BB42D9">
              <w:rPr>
                <w:noProof/>
                <w:webHidden/>
              </w:rPr>
              <w:tab/>
            </w:r>
            <w:r w:rsidR="00BB42D9">
              <w:rPr>
                <w:noProof/>
                <w:webHidden/>
              </w:rPr>
              <w:fldChar w:fldCharType="begin"/>
            </w:r>
            <w:r w:rsidR="00BB42D9">
              <w:rPr>
                <w:noProof/>
                <w:webHidden/>
              </w:rPr>
              <w:instrText xml:space="preserve"> PAGEREF _Toc369685962 \h </w:instrText>
            </w:r>
            <w:r w:rsidR="00BB42D9">
              <w:rPr>
                <w:noProof/>
                <w:webHidden/>
              </w:rPr>
            </w:r>
            <w:r w:rsidR="00BB42D9">
              <w:rPr>
                <w:noProof/>
                <w:webHidden/>
              </w:rPr>
              <w:fldChar w:fldCharType="separate"/>
            </w:r>
            <w:r w:rsidR="00BB42D9">
              <w:rPr>
                <w:noProof/>
                <w:webHidden/>
              </w:rPr>
              <w:t>21</w:t>
            </w:r>
            <w:r w:rsidR="00BB42D9">
              <w:rPr>
                <w:noProof/>
                <w:webHidden/>
              </w:rPr>
              <w:fldChar w:fldCharType="end"/>
            </w:r>
          </w:hyperlink>
        </w:p>
        <w:p w14:paraId="13FED805" w14:textId="77777777" w:rsidR="008A3161" w:rsidRDefault="002F1CC5">
          <w:r>
            <w:fldChar w:fldCharType="end"/>
          </w:r>
        </w:p>
      </w:sdtContent>
    </w:sdt>
    <w:p w14:paraId="13FED806" w14:textId="77777777" w:rsidR="00724F10" w:rsidRDefault="00724F10">
      <w:pPr>
        <w:pStyle w:val="FreeForm"/>
      </w:pPr>
      <w:r>
        <w:br w:type="page"/>
      </w:r>
    </w:p>
    <w:p w14:paraId="0FDB19E6" w14:textId="6FEA987A" w:rsidR="002132BC" w:rsidRDefault="006A025C" w:rsidP="00295417">
      <w:pPr>
        <w:pStyle w:val="Heading1"/>
      </w:pPr>
      <w:bookmarkStart w:id="1" w:name="_Toc369685940"/>
      <w:r>
        <w:t>Add New Node to Existing Cluster</w:t>
      </w:r>
      <w:bookmarkEnd w:id="1"/>
    </w:p>
    <w:p w14:paraId="055CBCB1" w14:textId="77777777" w:rsidR="008C6E38" w:rsidRDefault="008C6E38" w:rsidP="006A025C">
      <w:pPr>
        <w:rPr>
          <w:b/>
        </w:rPr>
      </w:pPr>
    </w:p>
    <w:p w14:paraId="0F54940A" w14:textId="10693FE9" w:rsidR="006A025C" w:rsidRDefault="006A025C" w:rsidP="006A025C">
      <w:r>
        <w:t xml:space="preserve">The goal of this document is to provide the process of adding a new machine to an existing cluster.  The process involves logging into Cloudera Manager and going through the add host wizard.  One challenge is addressing issues with </w:t>
      </w:r>
      <w:proofErr w:type="spellStart"/>
      <w:r>
        <w:t>pbrun</w:t>
      </w:r>
      <w:proofErr w:type="spellEnd"/>
      <w:r>
        <w:t xml:space="preserve"> policy issues.  Once you complete this process, a new node will be added to the cluster.</w:t>
      </w:r>
    </w:p>
    <w:p w14:paraId="6E02EFCC" w14:textId="39D686B2" w:rsidR="00295417" w:rsidRDefault="00295417" w:rsidP="00295417">
      <w:pPr>
        <w:pStyle w:val="Heading2"/>
      </w:pPr>
      <w:bookmarkStart w:id="2" w:name="_Toc369685941"/>
      <w:r>
        <w:t>Scenarios</w:t>
      </w:r>
      <w:bookmarkEnd w:id="2"/>
    </w:p>
    <w:p w14:paraId="3C73998D" w14:textId="79ED32A2" w:rsidR="00295417" w:rsidRDefault="00295417" w:rsidP="00295417">
      <w:r>
        <w:t>There are three known scenarios for adding a new host to an existing cluster.  Each scenario requires a different approach for handling the software installation and dealing with existing data that might exist on the machine.</w:t>
      </w:r>
    </w:p>
    <w:p w14:paraId="78D76290" w14:textId="373804C8" w:rsidR="00295417" w:rsidRDefault="00295417" w:rsidP="00295417">
      <w:r w:rsidRPr="00295417">
        <w:rPr>
          <w:b/>
        </w:rPr>
        <w:t xml:space="preserve">Scenario 1: </w:t>
      </w:r>
      <w:r>
        <w:t xml:space="preserve"> New / clean host:  This case involves a host that has never had Cloudera Manager </w:t>
      </w:r>
      <w:r w:rsidR="008C6E38">
        <w:t>Software</w:t>
      </w:r>
      <w:r>
        <w:t xml:space="preserve"> installed nor does the host contain any data (/data/* directories).  All that needs to be done is the steps below for adding the host to the existing cluster</w:t>
      </w:r>
    </w:p>
    <w:p w14:paraId="4500E759" w14:textId="0FD81281" w:rsidR="008C6E38" w:rsidRDefault="00295417" w:rsidP="00295417">
      <w:r>
        <w:rPr>
          <w:b/>
        </w:rPr>
        <w:t>Scenario 2:</w:t>
      </w:r>
      <w:r>
        <w:t xml:space="preserve">  Previously used host with existing data and </w:t>
      </w:r>
      <w:r w:rsidR="008C6E38">
        <w:t>incorrect</w:t>
      </w:r>
      <w:r>
        <w:t xml:space="preserve"> version of Cloudera Manager </w:t>
      </w:r>
      <w:r w:rsidR="008C6E38">
        <w:t>Software</w:t>
      </w:r>
      <w:r>
        <w:t xml:space="preserve">.  </w:t>
      </w:r>
      <w:r w:rsidR="008C6E38">
        <w:t xml:space="preserve">The data will need to be deleted via the following commands:  </w:t>
      </w:r>
    </w:p>
    <w:p w14:paraId="405A5F34" w14:textId="45D5EBBD" w:rsidR="00295417" w:rsidRDefault="008C6E38" w:rsidP="008C6E38">
      <w:pPr>
        <w:pStyle w:val="ListParagraph"/>
        <w:numPr>
          <w:ilvl w:val="0"/>
          <w:numId w:val="32"/>
        </w:numPr>
      </w:pPr>
      <w:r>
        <w:t xml:space="preserve">“find /data –type d –name </w:t>
      </w:r>
      <w:proofErr w:type="spellStart"/>
      <w:r>
        <w:t>dfs</w:t>
      </w:r>
      <w:proofErr w:type="spellEnd"/>
      <w:r>
        <w:t xml:space="preserve"> –exec </w:t>
      </w:r>
      <w:proofErr w:type="spellStart"/>
      <w:r>
        <w:t>rm</w:t>
      </w:r>
      <w:proofErr w:type="spellEnd"/>
      <w:r>
        <w:t xml:space="preserve"> {} \;”</w:t>
      </w:r>
    </w:p>
    <w:p w14:paraId="3AC17ADE" w14:textId="7FFF5FD3" w:rsidR="008C6E38" w:rsidRDefault="008C6E38" w:rsidP="008C6E38">
      <w:pPr>
        <w:pStyle w:val="ListParagraph"/>
        <w:numPr>
          <w:ilvl w:val="0"/>
          <w:numId w:val="32"/>
        </w:numPr>
      </w:pPr>
      <w:r>
        <w:t xml:space="preserve">“find /data –type d –name </w:t>
      </w:r>
      <w:proofErr w:type="spellStart"/>
      <w:r>
        <w:t>mapred</w:t>
      </w:r>
      <w:proofErr w:type="spellEnd"/>
      <w:r>
        <w:t xml:space="preserve"> –exec </w:t>
      </w:r>
      <w:proofErr w:type="spellStart"/>
      <w:r>
        <w:t>rm</w:t>
      </w:r>
      <w:proofErr w:type="spellEnd"/>
      <w:r>
        <w:t xml:space="preserve"> {} \;”</w:t>
      </w:r>
    </w:p>
    <w:p w14:paraId="6F4A8DE9" w14:textId="2678AAB4" w:rsidR="008C6E38" w:rsidRDefault="008C6E38" w:rsidP="008C6E38">
      <w:r>
        <w:t>Also, the software will need to be removed with the following command:</w:t>
      </w:r>
    </w:p>
    <w:p w14:paraId="1CF81223" w14:textId="684F316F" w:rsidR="008C6E38" w:rsidRDefault="008C6E38" w:rsidP="008C6E38">
      <w:pPr>
        <w:pStyle w:val="ListParagraph"/>
        <w:numPr>
          <w:ilvl w:val="0"/>
          <w:numId w:val="33"/>
        </w:numPr>
      </w:pPr>
      <w:r>
        <w:t>“</w:t>
      </w:r>
      <w:proofErr w:type="spellStart"/>
      <w:r>
        <w:t>sudo</w:t>
      </w:r>
      <w:proofErr w:type="spellEnd"/>
      <w:r>
        <w:t xml:space="preserve"> yum erase </w:t>
      </w:r>
      <w:proofErr w:type="spellStart"/>
      <w:r>
        <w:t>cloudera</w:t>
      </w:r>
      <w:proofErr w:type="spellEnd"/>
      <w:r>
        <w:t>*”</w:t>
      </w:r>
    </w:p>
    <w:p w14:paraId="456C20EA" w14:textId="77777777" w:rsidR="00BF57EB" w:rsidRDefault="00BF57EB" w:rsidP="00BF57EB">
      <w:pPr>
        <w:pStyle w:val="ListParagraph"/>
        <w:numPr>
          <w:ilvl w:val="0"/>
          <w:numId w:val="33"/>
        </w:numPr>
      </w:pPr>
      <w:r>
        <w:t>yum clean all</w:t>
      </w:r>
    </w:p>
    <w:p w14:paraId="60379064" w14:textId="77777777" w:rsidR="00BF57EB" w:rsidRDefault="00BF57EB" w:rsidP="00BF57EB">
      <w:pPr>
        <w:pStyle w:val="ListParagraph"/>
        <w:numPr>
          <w:ilvl w:val="0"/>
          <w:numId w:val="33"/>
        </w:numPr>
      </w:pPr>
      <w:r>
        <w:t>yum remove cyrus-sasl-gssapi.x86_64 fuse.x86_64 fuse-libs.x86_64 libxslt.x86_64</w:t>
      </w:r>
    </w:p>
    <w:p w14:paraId="4EAB2EEF" w14:textId="77777777" w:rsidR="00BF57EB" w:rsidRDefault="00BF57EB" w:rsidP="00BF57EB">
      <w:pPr>
        <w:pStyle w:val="ListParagraph"/>
        <w:numPr>
          <w:ilvl w:val="0"/>
          <w:numId w:val="33"/>
        </w:numPr>
      </w:pPr>
      <w:proofErr w:type="spellStart"/>
      <w:r>
        <w:t>rm</w:t>
      </w:r>
      <w:proofErr w:type="spellEnd"/>
      <w:r>
        <w:t xml:space="preserve"> /</w:t>
      </w:r>
      <w:proofErr w:type="spellStart"/>
      <w:r>
        <w:t>etc</w:t>
      </w:r>
      <w:proofErr w:type="spellEnd"/>
      <w:r>
        <w:t>/</w:t>
      </w:r>
      <w:proofErr w:type="spellStart"/>
      <w:r>
        <w:t>yum.repos.d</w:t>
      </w:r>
      <w:proofErr w:type="spellEnd"/>
      <w:r>
        <w:t>/</w:t>
      </w:r>
      <w:proofErr w:type="spellStart"/>
      <w:r>
        <w:t>soe-bigdata.repo</w:t>
      </w:r>
      <w:proofErr w:type="spellEnd"/>
    </w:p>
    <w:p w14:paraId="1B2FBB7F" w14:textId="77777777" w:rsidR="00BF57EB" w:rsidRDefault="00BF57EB" w:rsidP="00BF57EB">
      <w:pPr>
        <w:pStyle w:val="ListParagraph"/>
      </w:pPr>
    </w:p>
    <w:p w14:paraId="7E397B14" w14:textId="04DEFC5D" w:rsidR="008C6E38" w:rsidRDefault="008C6E38" w:rsidP="008C6E38">
      <w:r>
        <w:t>After completing the clean-up, then proceed with the steps below for adding the host to the existing cluster.</w:t>
      </w:r>
    </w:p>
    <w:p w14:paraId="13E94F46" w14:textId="01877041" w:rsidR="0075394A" w:rsidRDefault="0075394A" w:rsidP="00295417">
      <w:pPr>
        <w:pStyle w:val="Heading2"/>
      </w:pPr>
      <w:bookmarkStart w:id="3" w:name="_Toc369685942"/>
      <w:r>
        <w:t>Setup new machines Kerberos / Keytabs</w:t>
      </w:r>
      <w:bookmarkEnd w:id="3"/>
    </w:p>
    <w:p w14:paraId="6D1FA6DD" w14:textId="3AC124E2" w:rsidR="0075394A" w:rsidRDefault="0075394A" w:rsidP="0048032D"/>
    <w:p w14:paraId="0D141634" w14:textId="77777777" w:rsidR="003760F9" w:rsidRDefault="0075394A" w:rsidP="0048032D">
      <w:r>
        <w:t xml:space="preserve">The first task is to request Kerberos principles for the various roles for the new machines.  </w:t>
      </w:r>
      <w:r w:rsidR="006B42EE">
        <w:t xml:space="preserve">Follow the instructions of sections 1.1.3 and 1.1.4 in the Kerberos document located here:  </w:t>
      </w:r>
      <w:hyperlink r:id="rId13" w:history="1">
        <w:r w:rsidR="006B42EE" w:rsidRPr="00133513">
          <w:rPr>
            <w:rStyle w:val="Hyperlink"/>
            <w:szCs w:val="22"/>
          </w:rPr>
          <w:t>https://catecollaboration.citigroup.net/domains/deveng/debi/BigData/Cloudera/TechDocs/KERBEROS_for_Cloudera_Manager_and_CDH.pdf</w:t>
        </w:r>
      </w:hyperlink>
      <w:r w:rsidR="006B42EE">
        <w:t xml:space="preserve">  </w:t>
      </w:r>
    </w:p>
    <w:p w14:paraId="1EB0BB29" w14:textId="00FE9FE9" w:rsidR="0075394A" w:rsidRDefault="006B42EE" w:rsidP="0048032D">
      <w:r>
        <w:t>Make sure to place the new keytabs on the machine running Cloudera Manager Server in the /opt/Cloudera/keytabs directory with the correct ownership and permissions per the Kerberos document.</w:t>
      </w:r>
    </w:p>
    <w:p w14:paraId="40EA223D" w14:textId="77777777" w:rsidR="007D35A3" w:rsidRDefault="007D35A3">
      <w:pPr>
        <w:spacing w:after="0" w:line="240" w:lineRule="auto"/>
        <w:rPr>
          <w:rFonts w:asciiTheme="majorHAnsi" w:eastAsiaTheme="majorEastAsia" w:hAnsiTheme="majorHAnsi" w:cstheme="majorBidi"/>
          <w:b/>
          <w:bCs/>
          <w:color w:val="4F81BD" w:themeColor="accent1"/>
          <w:sz w:val="26"/>
          <w:szCs w:val="26"/>
        </w:rPr>
      </w:pPr>
      <w:r>
        <w:br w:type="page"/>
      </w:r>
    </w:p>
    <w:p w14:paraId="448E5B0F" w14:textId="2A5CB074" w:rsidR="007E746B" w:rsidRDefault="007E746B" w:rsidP="007E746B">
      <w:pPr>
        <w:pStyle w:val="Heading2"/>
      </w:pPr>
      <w:r>
        <w:t>Manually Install Cloudera Manager Agent on new host</w:t>
      </w:r>
    </w:p>
    <w:p w14:paraId="2FA49753" w14:textId="1E2F4817" w:rsidR="003225D9" w:rsidRDefault="003225D9" w:rsidP="003225D9">
      <w:pPr>
        <w:rPr>
          <w:b/>
        </w:rPr>
      </w:pPr>
      <w:r>
        <w:rPr>
          <w:b/>
        </w:rPr>
        <w:t>NOTE</w:t>
      </w:r>
      <w:r w:rsidR="00F7755D">
        <w:rPr>
          <w:b/>
        </w:rPr>
        <w:t xml:space="preserve"> 1</w:t>
      </w:r>
      <w:r>
        <w:rPr>
          <w:b/>
        </w:rPr>
        <w:t>:  Due to a temporary issue within Cloudera Manager 4.7.2, the Cloudera Manager Agent software must be installed manually.</w:t>
      </w:r>
    </w:p>
    <w:p w14:paraId="16ED5254" w14:textId="0B9B491A" w:rsidR="00F7755D" w:rsidRPr="003225D9" w:rsidRDefault="00F7755D" w:rsidP="003225D9">
      <w:pPr>
        <w:rPr>
          <w:b/>
        </w:rPr>
      </w:pPr>
      <w:r>
        <w:rPr>
          <w:b/>
        </w:rPr>
        <w:t xml:space="preserve">NOTE 2:  Please confirm that the latest version of JAVA is installed on the node.  If not, please follow the steps in the JAVA upgrade document.  </w:t>
      </w:r>
      <w:hyperlink r:id="rId14" w:history="1">
        <w:r w:rsidRPr="00C21598">
          <w:rPr>
            <w:rStyle w:val="Hyperlink"/>
            <w:b/>
          </w:rPr>
          <w:t>https://catecollaboration.citigroup.net/domains/deveng/debi/BigData/Documents/Engineered-Solutions/Cloudera-Hadoop/BigData_CM_Add_New_Node_To_Existing_Cluster.docx</w:t>
        </w:r>
      </w:hyperlink>
      <w:r>
        <w:rPr>
          <w:b/>
        </w:rPr>
        <w:t xml:space="preserve"> </w:t>
      </w:r>
    </w:p>
    <w:p w14:paraId="76D5A504" w14:textId="476FA725" w:rsidR="007D35A3" w:rsidRDefault="007E746B" w:rsidP="007E746B">
      <w:pPr>
        <w:spacing w:after="0" w:line="240" w:lineRule="auto"/>
        <w:rPr>
          <w:rFonts w:ascii="Arial" w:hAnsi="Arial" w:cs="Arial"/>
          <w:color w:val="666666"/>
          <w:sz w:val="20"/>
          <w:szCs w:val="20"/>
        </w:rPr>
      </w:pPr>
      <w:r>
        <w:rPr>
          <w:rFonts w:ascii="Arial" w:hAnsi="Arial" w:cs="Arial"/>
          <w:color w:val="666666"/>
          <w:sz w:val="20"/>
          <w:szCs w:val="20"/>
        </w:rPr>
        <w:t>For each new host, run the installation command as root user:</w:t>
      </w:r>
    </w:p>
    <w:p w14:paraId="70AAE0D7" w14:textId="6F46065A" w:rsidR="001454FA" w:rsidRDefault="00BF57EB" w:rsidP="001454FA">
      <w:pPr>
        <w:pStyle w:val="ListParagraph"/>
        <w:numPr>
          <w:ilvl w:val="0"/>
          <w:numId w:val="37"/>
        </w:numPr>
        <w:spacing w:after="0" w:line="240" w:lineRule="auto"/>
        <w:rPr>
          <w:rFonts w:ascii="Arial" w:hAnsi="Arial" w:cs="Arial"/>
          <w:color w:val="666666"/>
          <w:sz w:val="20"/>
        </w:rPr>
      </w:pPr>
      <w:r w:rsidRPr="001454FA">
        <w:rPr>
          <w:rFonts w:ascii="Arial" w:hAnsi="Arial" w:cs="Arial"/>
          <w:color w:val="666666"/>
          <w:sz w:val="20"/>
        </w:rPr>
        <w:t>Add the repo files</w:t>
      </w:r>
      <w:r w:rsidRPr="001454FA">
        <w:rPr>
          <w:rFonts w:ascii="Arial" w:hAnsi="Arial" w:cs="Arial"/>
          <w:color w:val="666666"/>
          <w:sz w:val="20"/>
        </w:rPr>
        <w:br/>
      </w:r>
      <w:r w:rsidR="007E746B" w:rsidRPr="001454FA">
        <w:rPr>
          <w:rFonts w:ascii="Arial" w:hAnsi="Arial" w:cs="Arial"/>
          <w:color w:val="666666"/>
          <w:sz w:val="20"/>
        </w:rPr>
        <w:t>“yum</w:t>
      </w:r>
      <w:r w:rsidR="007D35A3" w:rsidRPr="001454FA">
        <w:rPr>
          <w:rFonts w:ascii="Arial" w:hAnsi="Arial" w:cs="Arial"/>
          <w:color w:val="666666"/>
          <w:sz w:val="20"/>
        </w:rPr>
        <w:t xml:space="preserve"> -y</w:t>
      </w:r>
      <w:r w:rsidR="007E746B" w:rsidRPr="001454FA">
        <w:rPr>
          <w:rFonts w:ascii="Arial" w:hAnsi="Arial" w:cs="Arial"/>
          <w:color w:val="666666"/>
          <w:sz w:val="20"/>
        </w:rPr>
        <w:t xml:space="preserve"> install </w:t>
      </w:r>
      <w:proofErr w:type="spellStart"/>
      <w:r w:rsidR="007D35A3" w:rsidRPr="001454FA">
        <w:rPr>
          <w:rFonts w:ascii="Arial" w:hAnsi="Arial" w:cs="Arial"/>
          <w:color w:val="666666"/>
          <w:sz w:val="20"/>
        </w:rPr>
        <w:t>BD_bigdata_repo</w:t>
      </w:r>
      <w:proofErr w:type="spellEnd"/>
      <w:r w:rsidR="007D35A3" w:rsidRPr="001454FA">
        <w:rPr>
          <w:rFonts w:ascii="Arial" w:hAnsi="Arial" w:cs="Arial"/>
          <w:color w:val="666666"/>
          <w:sz w:val="20"/>
        </w:rPr>
        <w:t>”</w:t>
      </w:r>
    </w:p>
    <w:p w14:paraId="5116FEE3" w14:textId="77777777" w:rsidR="00E92C14" w:rsidRPr="00E92C14" w:rsidRDefault="00E92C14" w:rsidP="00E92C14">
      <w:pPr>
        <w:pStyle w:val="ListParagraph"/>
        <w:numPr>
          <w:ilvl w:val="0"/>
          <w:numId w:val="37"/>
        </w:numPr>
        <w:spacing w:after="0" w:line="240" w:lineRule="auto"/>
        <w:rPr>
          <w:rFonts w:ascii="Arial" w:hAnsi="Arial"/>
          <w:color w:val="FF0000"/>
        </w:rPr>
      </w:pPr>
      <w:r w:rsidRPr="00E92C14">
        <w:rPr>
          <w:rFonts w:ascii="Arial" w:hAnsi="Arial"/>
          <w:color w:val="FF0000"/>
        </w:rPr>
        <w:t>C4 &amp; C5 All Nodes</w:t>
      </w:r>
    </w:p>
    <w:p w14:paraId="7A3D2C9E" w14:textId="77777777" w:rsidR="00E92C14" w:rsidRPr="00E92C14" w:rsidRDefault="00E92C14" w:rsidP="00E92C14">
      <w:pPr>
        <w:pBdr>
          <w:top w:val="single" w:sz="4" w:space="1" w:color="auto"/>
          <w:left w:val="single" w:sz="4" w:space="4" w:color="auto"/>
          <w:bottom w:val="single" w:sz="4" w:space="1" w:color="auto"/>
          <w:right w:val="single" w:sz="4" w:space="4" w:color="auto"/>
        </w:pBdr>
        <w:ind w:left="360"/>
        <w:rPr>
          <w:rFonts w:ascii="Arial" w:hAnsi="Arial"/>
          <w:color w:val="FF0000"/>
        </w:rPr>
      </w:pPr>
      <w:proofErr w:type="spellStart"/>
      <w:r w:rsidRPr="00E92C14">
        <w:rPr>
          <w:rFonts w:ascii="Arial" w:hAnsi="Arial"/>
          <w:color w:val="FF0000"/>
          <w:highlight w:val="yellow"/>
        </w:rPr>
        <w:t>pbrun</w:t>
      </w:r>
      <w:proofErr w:type="spellEnd"/>
      <w:r w:rsidRPr="00E92C14">
        <w:rPr>
          <w:rFonts w:ascii="Arial" w:hAnsi="Arial"/>
          <w:color w:val="FF0000"/>
          <w:highlight w:val="yellow"/>
        </w:rPr>
        <w:t xml:space="preserve"> </w:t>
      </w:r>
      <w:r w:rsidRPr="00E92C14">
        <w:rPr>
          <w:rFonts w:ascii="Arial" w:hAnsi="Arial"/>
          <w:color w:val="FF0000"/>
        </w:rPr>
        <w:t xml:space="preserve">yum -y install </w:t>
      </w:r>
      <w:r w:rsidRPr="00E92C14">
        <w:rPr>
          <w:rFonts w:ascii="Arial" w:hAnsi="Arial"/>
          <w:color w:val="auto"/>
          <w:highlight w:val="yellow"/>
        </w:rPr>
        <w:t xml:space="preserve">fuse </w:t>
      </w:r>
      <w:proofErr w:type="spellStart"/>
      <w:r w:rsidRPr="00E92C14">
        <w:rPr>
          <w:rFonts w:ascii="Arial" w:hAnsi="Arial"/>
          <w:color w:val="auto"/>
          <w:highlight w:val="yellow"/>
        </w:rPr>
        <w:t>redhat-lsb</w:t>
      </w:r>
      <w:proofErr w:type="spellEnd"/>
      <w:r w:rsidRPr="00E92C14">
        <w:rPr>
          <w:rFonts w:ascii="Arial" w:hAnsi="Arial"/>
          <w:color w:val="auto"/>
          <w:highlight w:val="yellow"/>
        </w:rPr>
        <w:t xml:space="preserve"> fuse-libs</w:t>
      </w:r>
      <w:r w:rsidRPr="00E92C14">
        <w:rPr>
          <w:rFonts w:ascii="Arial" w:hAnsi="Arial"/>
          <w:color w:val="FF0000"/>
        </w:rPr>
        <w:t xml:space="preserve"> --</w:t>
      </w:r>
      <w:proofErr w:type="spellStart"/>
      <w:r w:rsidRPr="00E92C14">
        <w:rPr>
          <w:rFonts w:ascii="Arial" w:hAnsi="Arial"/>
          <w:color w:val="FF0000"/>
        </w:rPr>
        <w:t>enablerepo</w:t>
      </w:r>
      <w:proofErr w:type="spellEnd"/>
      <w:r w:rsidRPr="00E92C14">
        <w:rPr>
          <w:rFonts w:ascii="Arial" w:hAnsi="Arial"/>
          <w:color w:val="FF0000"/>
        </w:rPr>
        <w:t xml:space="preserve">='soe6u4, soe6products, soe-bigdata-c5'; </w:t>
      </w:r>
    </w:p>
    <w:p w14:paraId="17E5A7A8" w14:textId="77777777" w:rsidR="00E92C14" w:rsidRPr="00E92C14" w:rsidRDefault="00E92C14" w:rsidP="00E92C14">
      <w:pPr>
        <w:pBdr>
          <w:top w:val="single" w:sz="4" w:space="1" w:color="auto"/>
          <w:left w:val="single" w:sz="4" w:space="4" w:color="auto"/>
          <w:bottom w:val="single" w:sz="4" w:space="1" w:color="auto"/>
          <w:right w:val="single" w:sz="4" w:space="4" w:color="auto"/>
        </w:pBdr>
        <w:ind w:left="360"/>
        <w:rPr>
          <w:rFonts w:ascii="Arial" w:hAnsi="Arial"/>
          <w:color w:val="FF0000"/>
        </w:rPr>
      </w:pPr>
      <w:proofErr w:type="spellStart"/>
      <w:r w:rsidRPr="00E92C14">
        <w:rPr>
          <w:rFonts w:ascii="Arial" w:hAnsi="Arial"/>
          <w:color w:val="FF0000"/>
          <w:highlight w:val="yellow"/>
        </w:rPr>
        <w:t>pbrun</w:t>
      </w:r>
      <w:proofErr w:type="spellEnd"/>
      <w:r w:rsidRPr="00E92C14">
        <w:rPr>
          <w:rFonts w:ascii="Arial" w:hAnsi="Arial"/>
          <w:color w:val="FF0000"/>
          <w:highlight w:val="yellow"/>
        </w:rPr>
        <w:t xml:space="preserve"> </w:t>
      </w:r>
      <w:r w:rsidRPr="00E92C14">
        <w:rPr>
          <w:rFonts w:ascii="Arial" w:hAnsi="Arial"/>
          <w:color w:val="FF0000"/>
        </w:rPr>
        <w:t xml:space="preserve">yum -y install </w:t>
      </w:r>
      <w:proofErr w:type="spellStart"/>
      <w:r w:rsidRPr="00E92C14">
        <w:rPr>
          <w:rFonts w:ascii="Arial" w:hAnsi="Arial"/>
          <w:color w:val="auto"/>
          <w:highlight w:val="yellow"/>
        </w:rPr>
        <w:t>cyrus-sasl-gssapi</w:t>
      </w:r>
      <w:proofErr w:type="spellEnd"/>
      <w:r w:rsidRPr="00E92C14">
        <w:rPr>
          <w:rFonts w:ascii="Arial" w:hAnsi="Arial"/>
          <w:color w:val="auto"/>
          <w:highlight w:val="yellow"/>
        </w:rPr>
        <w:t xml:space="preserve"> </w:t>
      </w:r>
      <w:proofErr w:type="spellStart"/>
      <w:r w:rsidRPr="00E92C14">
        <w:rPr>
          <w:rFonts w:ascii="Arial" w:hAnsi="Arial"/>
          <w:color w:val="auto"/>
          <w:highlight w:val="yellow"/>
        </w:rPr>
        <w:t>libxslt</w:t>
      </w:r>
      <w:proofErr w:type="spellEnd"/>
      <w:r w:rsidRPr="00E92C14">
        <w:rPr>
          <w:rFonts w:ascii="Arial" w:hAnsi="Arial"/>
          <w:color w:val="FF0000"/>
        </w:rPr>
        <w:t xml:space="preserve"> --</w:t>
      </w:r>
      <w:proofErr w:type="spellStart"/>
      <w:r w:rsidRPr="00E92C14">
        <w:rPr>
          <w:rFonts w:ascii="Arial" w:hAnsi="Arial"/>
          <w:color w:val="FF0000"/>
        </w:rPr>
        <w:t>enablerepo</w:t>
      </w:r>
      <w:proofErr w:type="spellEnd"/>
      <w:r w:rsidRPr="00E92C14">
        <w:rPr>
          <w:rFonts w:ascii="Arial" w:hAnsi="Arial"/>
          <w:color w:val="FF0000"/>
        </w:rPr>
        <w:t>='soe6u4, soe6products, soe-bigdata-c5';</w:t>
      </w:r>
    </w:p>
    <w:p w14:paraId="605D8E0E" w14:textId="77777777" w:rsidR="00E92C14" w:rsidRPr="00E92C14" w:rsidRDefault="00E92C14" w:rsidP="00E92C14">
      <w:pPr>
        <w:pStyle w:val="ListParagraph"/>
        <w:numPr>
          <w:ilvl w:val="0"/>
          <w:numId w:val="37"/>
        </w:numPr>
        <w:spacing w:after="0"/>
        <w:rPr>
          <w:rFonts w:ascii="Arial" w:hAnsi="Arial"/>
          <w:color w:val="FF0000"/>
        </w:rPr>
      </w:pPr>
      <w:r w:rsidRPr="00E92C14">
        <w:rPr>
          <w:rFonts w:ascii="Arial" w:hAnsi="Arial"/>
          <w:color w:val="FF0000"/>
        </w:rPr>
        <w:t>For C4 All Nodes</w:t>
      </w:r>
    </w:p>
    <w:p w14:paraId="001F8781" w14:textId="77777777" w:rsidR="00E92C14" w:rsidRPr="00E92C14" w:rsidRDefault="00E92C14" w:rsidP="00E92C14">
      <w:pPr>
        <w:pBdr>
          <w:top w:val="single" w:sz="4" w:space="1" w:color="auto"/>
          <w:left w:val="single" w:sz="4" w:space="4" w:color="auto"/>
          <w:bottom w:val="single" w:sz="4" w:space="1" w:color="auto"/>
          <w:right w:val="single" w:sz="4" w:space="4" w:color="auto"/>
        </w:pBdr>
        <w:spacing w:after="0"/>
        <w:ind w:left="360"/>
        <w:rPr>
          <w:rFonts w:ascii="Arial" w:hAnsi="Arial"/>
          <w:color w:val="FF0000"/>
        </w:rPr>
      </w:pPr>
      <w:proofErr w:type="spellStart"/>
      <w:r w:rsidRPr="00E92C14">
        <w:rPr>
          <w:rFonts w:ascii="Arial" w:hAnsi="Arial"/>
          <w:color w:val="FF0000"/>
          <w:highlight w:val="yellow"/>
        </w:rPr>
        <w:t>pbrun</w:t>
      </w:r>
      <w:proofErr w:type="spellEnd"/>
      <w:r w:rsidRPr="00E92C14">
        <w:rPr>
          <w:rFonts w:ascii="Arial" w:hAnsi="Arial"/>
          <w:color w:val="FF0000"/>
          <w:highlight w:val="yellow"/>
        </w:rPr>
        <w:t xml:space="preserve"> </w:t>
      </w:r>
      <w:r w:rsidRPr="00E92C14">
        <w:rPr>
          <w:rFonts w:ascii="Arial" w:hAnsi="Arial"/>
          <w:color w:val="FF0000"/>
        </w:rPr>
        <w:t xml:space="preserve">yum install </w:t>
      </w:r>
      <w:proofErr w:type="spellStart"/>
      <w:r w:rsidRPr="00E92C14">
        <w:rPr>
          <w:rFonts w:ascii="Arial" w:hAnsi="Arial"/>
          <w:color w:val="auto"/>
          <w:highlight w:val="yellow"/>
        </w:rPr>
        <w:t>cloudera</w:t>
      </w:r>
      <w:proofErr w:type="spellEnd"/>
      <w:r w:rsidRPr="00E92C14">
        <w:rPr>
          <w:rFonts w:ascii="Arial" w:hAnsi="Arial"/>
          <w:color w:val="auto"/>
          <w:highlight w:val="yellow"/>
        </w:rPr>
        <w:t xml:space="preserve">-manager-daemons </w:t>
      </w:r>
      <w:proofErr w:type="spellStart"/>
      <w:r w:rsidRPr="00E92C14">
        <w:rPr>
          <w:rFonts w:ascii="Arial" w:hAnsi="Arial"/>
          <w:color w:val="auto"/>
          <w:highlight w:val="yellow"/>
        </w:rPr>
        <w:t>cloudera</w:t>
      </w:r>
      <w:proofErr w:type="spellEnd"/>
      <w:r w:rsidRPr="00E92C14">
        <w:rPr>
          <w:rFonts w:ascii="Arial" w:hAnsi="Arial"/>
          <w:color w:val="auto"/>
          <w:highlight w:val="yellow"/>
        </w:rPr>
        <w:t>-manager-agent enterprise-</w:t>
      </w:r>
      <w:proofErr w:type="spellStart"/>
      <w:r w:rsidRPr="00E92C14">
        <w:rPr>
          <w:rFonts w:ascii="Arial" w:hAnsi="Arial"/>
          <w:color w:val="auto"/>
          <w:highlight w:val="yellow"/>
        </w:rPr>
        <w:t>debuginfo</w:t>
      </w:r>
      <w:proofErr w:type="spellEnd"/>
      <w:r w:rsidRPr="00E92C14">
        <w:rPr>
          <w:rFonts w:ascii="Arial" w:hAnsi="Arial"/>
          <w:color w:val="auto"/>
          <w:highlight w:val="yellow"/>
        </w:rPr>
        <w:t xml:space="preserve"> </w:t>
      </w:r>
      <w:r w:rsidRPr="00E92C14">
        <w:rPr>
          <w:rFonts w:ascii="Arial" w:hAnsi="Arial"/>
          <w:color w:val="FF0000"/>
        </w:rPr>
        <w:t xml:space="preserve"> --</w:t>
      </w:r>
      <w:proofErr w:type="spellStart"/>
      <w:r w:rsidRPr="00E92C14">
        <w:rPr>
          <w:rFonts w:ascii="Arial" w:hAnsi="Arial"/>
          <w:color w:val="FF0000"/>
        </w:rPr>
        <w:t>enablerepo</w:t>
      </w:r>
      <w:proofErr w:type="spellEnd"/>
      <w:r w:rsidRPr="00E92C14">
        <w:rPr>
          <w:rFonts w:ascii="Arial" w:hAnsi="Arial"/>
          <w:color w:val="FF0000"/>
        </w:rPr>
        <w:t>=</w:t>
      </w:r>
      <w:proofErr w:type="spellStart"/>
      <w:r w:rsidRPr="00E92C14">
        <w:rPr>
          <w:rFonts w:ascii="Arial" w:hAnsi="Arial"/>
          <w:color w:val="FF0000"/>
        </w:rPr>
        <w:t>soe</w:t>
      </w:r>
      <w:proofErr w:type="spellEnd"/>
      <w:r w:rsidRPr="00E92C14">
        <w:rPr>
          <w:rFonts w:ascii="Arial" w:hAnsi="Arial"/>
          <w:color w:val="FF0000"/>
        </w:rPr>
        <w:t>-</w:t>
      </w:r>
      <w:proofErr w:type="spellStart"/>
      <w:r w:rsidRPr="00E92C14">
        <w:rPr>
          <w:rFonts w:ascii="Arial" w:hAnsi="Arial"/>
          <w:color w:val="FF0000"/>
        </w:rPr>
        <w:t>bigdata</w:t>
      </w:r>
      <w:proofErr w:type="spellEnd"/>
      <w:r w:rsidRPr="00E92C14">
        <w:rPr>
          <w:rFonts w:ascii="Arial" w:hAnsi="Arial"/>
          <w:color w:val="FF0000"/>
        </w:rPr>
        <w:t>-cm;</w:t>
      </w:r>
    </w:p>
    <w:p w14:paraId="549E203A" w14:textId="77777777" w:rsidR="00E92C14" w:rsidRPr="00E92C14" w:rsidRDefault="00E92C14" w:rsidP="00E92C14">
      <w:pPr>
        <w:spacing w:after="0"/>
        <w:ind w:left="360"/>
        <w:rPr>
          <w:rFonts w:ascii="Arial" w:hAnsi="Arial"/>
          <w:color w:val="FF0000"/>
        </w:rPr>
      </w:pPr>
    </w:p>
    <w:p w14:paraId="51472C09" w14:textId="77777777" w:rsidR="00E92C14" w:rsidRPr="00E92C14" w:rsidRDefault="00E92C14" w:rsidP="00E92C14">
      <w:pPr>
        <w:pStyle w:val="ListParagraph"/>
        <w:numPr>
          <w:ilvl w:val="0"/>
          <w:numId w:val="37"/>
        </w:numPr>
        <w:spacing w:after="0"/>
        <w:rPr>
          <w:rFonts w:ascii="Arial" w:hAnsi="Arial"/>
          <w:color w:val="FF0000"/>
        </w:rPr>
      </w:pPr>
      <w:r w:rsidRPr="00E92C14">
        <w:rPr>
          <w:rFonts w:ascii="Arial" w:hAnsi="Arial"/>
          <w:color w:val="FF0000"/>
        </w:rPr>
        <w:t>C4 CM Admin Nodes</w:t>
      </w:r>
    </w:p>
    <w:p w14:paraId="32712AC4" w14:textId="77777777" w:rsidR="00E92C14" w:rsidRPr="00E92C14" w:rsidRDefault="00E92C14" w:rsidP="00E92C14">
      <w:pPr>
        <w:pBdr>
          <w:top w:val="single" w:sz="4" w:space="1" w:color="auto"/>
          <w:left w:val="single" w:sz="4" w:space="4" w:color="auto"/>
          <w:bottom w:val="single" w:sz="4" w:space="1" w:color="auto"/>
          <w:right w:val="single" w:sz="4" w:space="4" w:color="auto"/>
        </w:pBdr>
        <w:spacing w:after="0"/>
        <w:ind w:left="360"/>
        <w:rPr>
          <w:rFonts w:ascii="Arial" w:hAnsi="Arial"/>
          <w:color w:val="FF0000"/>
          <w:highlight w:val="yellow"/>
        </w:rPr>
      </w:pPr>
      <w:proofErr w:type="spellStart"/>
      <w:r w:rsidRPr="00E92C14">
        <w:rPr>
          <w:rFonts w:ascii="Arial" w:hAnsi="Arial"/>
          <w:color w:val="auto"/>
          <w:highlight w:val="yellow"/>
        </w:rPr>
        <w:t>pbrun</w:t>
      </w:r>
      <w:proofErr w:type="spellEnd"/>
      <w:r w:rsidRPr="00E92C14">
        <w:rPr>
          <w:rFonts w:ascii="Arial" w:hAnsi="Arial"/>
          <w:color w:val="auto"/>
          <w:highlight w:val="yellow"/>
        </w:rPr>
        <w:t xml:space="preserve"> yum install </w:t>
      </w:r>
      <w:proofErr w:type="spellStart"/>
      <w:r w:rsidRPr="00E92C14">
        <w:rPr>
          <w:rFonts w:ascii="Arial" w:hAnsi="Arial"/>
          <w:color w:val="auto"/>
          <w:highlight w:val="yellow"/>
        </w:rPr>
        <w:t>cloudera</w:t>
      </w:r>
      <w:proofErr w:type="spellEnd"/>
      <w:r w:rsidRPr="00E92C14">
        <w:rPr>
          <w:rFonts w:ascii="Arial" w:hAnsi="Arial"/>
          <w:color w:val="auto"/>
          <w:highlight w:val="yellow"/>
        </w:rPr>
        <w:t>-manager-server</w:t>
      </w:r>
      <w:r w:rsidRPr="00E92C14">
        <w:rPr>
          <w:rFonts w:ascii="Arial" w:hAnsi="Arial"/>
          <w:color w:val="FF0000"/>
        </w:rPr>
        <w:t xml:space="preserve"> --</w:t>
      </w:r>
      <w:proofErr w:type="spellStart"/>
      <w:r w:rsidRPr="00E92C14">
        <w:rPr>
          <w:rFonts w:ascii="Arial" w:hAnsi="Arial"/>
          <w:color w:val="FF0000"/>
        </w:rPr>
        <w:t>enablerepo</w:t>
      </w:r>
      <w:proofErr w:type="spellEnd"/>
      <w:r w:rsidRPr="00E92C14">
        <w:rPr>
          <w:rFonts w:ascii="Arial" w:hAnsi="Arial"/>
          <w:color w:val="FF0000"/>
        </w:rPr>
        <w:t>=</w:t>
      </w:r>
      <w:proofErr w:type="spellStart"/>
      <w:r w:rsidRPr="00E92C14">
        <w:rPr>
          <w:rFonts w:ascii="Arial" w:hAnsi="Arial"/>
          <w:color w:val="FF0000"/>
        </w:rPr>
        <w:t>soe</w:t>
      </w:r>
      <w:proofErr w:type="spellEnd"/>
      <w:r w:rsidRPr="00E92C14">
        <w:rPr>
          <w:rFonts w:ascii="Arial" w:hAnsi="Arial"/>
          <w:color w:val="FF0000"/>
        </w:rPr>
        <w:t>-</w:t>
      </w:r>
      <w:proofErr w:type="spellStart"/>
      <w:r w:rsidRPr="00E92C14">
        <w:rPr>
          <w:rFonts w:ascii="Arial" w:hAnsi="Arial"/>
          <w:color w:val="FF0000"/>
        </w:rPr>
        <w:t>bigdata</w:t>
      </w:r>
      <w:proofErr w:type="spellEnd"/>
      <w:r w:rsidRPr="00E92C14">
        <w:rPr>
          <w:rFonts w:ascii="Arial" w:hAnsi="Arial"/>
          <w:color w:val="FF0000"/>
        </w:rPr>
        <w:t>-cm;</w:t>
      </w:r>
    </w:p>
    <w:p w14:paraId="3A825E58" w14:textId="77777777" w:rsidR="00E92C14" w:rsidRPr="00E92C14" w:rsidRDefault="00E92C14" w:rsidP="00E92C14">
      <w:pPr>
        <w:pBdr>
          <w:top w:val="single" w:sz="4" w:space="1" w:color="auto"/>
          <w:left w:val="single" w:sz="4" w:space="4" w:color="auto"/>
          <w:bottom w:val="single" w:sz="4" w:space="1" w:color="auto"/>
          <w:right w:val="single" w:sz="4" w:space="4" w:color="auto"/>
        </w:pBdr>
        <w:spacing w:after="0"/>
        <w:ind w:left="360"/>
        <w:rPr>
          <w:rFonts w:ascii="Arial" w:hAnsi="Arial"/>
          <w:color w:val="auto"/>
          <w:highlight w:val="yellow"/>
        </w:rPr>
      </w:pPr>
      <w:proofErr w:type="spellStart"/>
      <w:r w:rsidRPr="00E92C14">
        <w:rPr>
          <w:rFonts w:ascii="Arial" w:hAnsi="Arial"/>
          <w:color w:val="FF0000"/>
          <w:highlight w:val="yellow"/>
        </w:rPr>
        <w:t>pbrun</w:t>
      </w:r>
      <w:proofErr w:type="spellEnd"/>
      <w:r w:rsidRPr="00E92C14">
        <w:rPr>
          <w:rFonts w:ascii="Arial" w:hAnsi="Arial"/>
          <w:color w:val="FF0000"/>
        </w:rPr>
        <w:t xml:space="preserve"> yum install </w:t>
      </w:r>
      <w:proofErr w:type="spellStart"/>
      <w:r w:rsidRPr="00E92C14">
        <w:rPr>
          <w:rFonts w:ascii="Arial" w:hAnsi="Arial"/>
          <w:color w:val="auto"/>
          <w:highlight w:val="yellow"/>
        </w:rPr>
        <w:t>BD_cloudera_cdh_parcel</w:t>
      </w:r>
      <w:proofErr w:type="spellEnd"/>
      <w:r w:rsidRPr="00E92C14">
        <w:rPr>
          <w:rFonts w:ascii="Arial" w:hAnsi="Arial"/>
          <w:color w:val="auto"/>
          <w:highlight w:val="yellow"/>
        </w:rPr>
        <w:t xml:space="preserve"> </w:t>
      </w:r>
      <w:r w:rsidRPr="00E92C14">
        <w:rPr>
          <w:rFonts w:ascii="Arial" w:hAnsi="Arial"/>
          <w:color w:val="FF0000"/>
        </w:rPr>
        <w:t>--</w:t>
      </w:r>
      <w:proofErr w:type="spellStart"/>
      <w:r w:rsidRPr="00E92C14">
        <w:rPr>
          <w:rFonts w:ascii="Arial" w:hAnsi="Arial"/>
          <w:color w:val="FF0000"/>
        </w:rPr>
        <w:t>enablerepo</w:t>
      </w:r>
      <w:proofErr w:type="spellEnd"/>
      <w:r w:rsidRPr="00E92C14">
        <w:rPr>
          <w:rFonts w:ascii="Arial" w:hAnsi="Arial"/>
          <w:color w:val="FF0000"/>
        </w:rPr>
        <w:t>=</w:t>
      </w:r>
      <w:proofErr w:type="spellStart"/>
      <w:r w:rsidRPr="00E92C14">
        <w:rPr>
          <w:rFonts w:ascii="Arial" w:hAnsi="Arial"/>
          <w:color w:val="FF0000"/>
        </w:rPr>
        <w:t>soe</w:t>
      </w:r>
      <w:proofErr w:type="spellEnd"/>
      <w:r w:rsidRPr="00E92C14">
        <w:rPr>
          <w:rFonts w:ascii="Arial" w:hAnsi="Arial"/>
          <w:color w:val="FF0000"/>
        </w:rPr>
        <w:t>-</w:t>
      </w:r>
      <w:proofErr w:type="spellStart"/>
      <w:r w:rsidRPr="00E92C14">
        <w:rPr>
          <w:rFonts w:ascii="Arial" w:hAnsi="Arial"/>
          <w:color w:val="FF0000"/>
        </w:rPr>
        <w:t>bigdata</w:t>
      </w:r>
      <w:proofErr w:type="spellEnd"/>
      <w:r w:rsidRPr="00E92C14">
        <w:rPr>
          <w:rFonts w:ascii="Arial" w:hAnsi="Arial"/>
          <w:color w:val="FF0000"/>
        </w:rPr>
        <w:t>-cm;</w:t>
      </w:r>
    </w:p>
    <w:p w14:paraId="366A3833" w14:textId="77777777" w:rsidR="00E92C14" w:rsidRPr="00E92C14" w:rsidRDefault="00E92C14" w:rsidP="00E92C14">
      <w:pPr>
        <w:pBdr>
          <w:top w:val="single" w:sz="4" w:space="1" w:color="auto"/>
          <w:left w:val="single" w:sz="4" w:space="4" w:color="auto"/>
          <w:bottom w:val="single" w:sz="4" w:space="1" w:color="auto"/>
          <w:right w:val="single" w:sz="4" w:space="4" w:color="auto"/>
        </w:pBdr>
        <w:spacing w:after="0"/>
        <w:ind w:left="360"/>
        <w:rPr>
          <w:rFonts w:ascii="Arial" w:hAnsi="Arial"/>
          <w:color w:val="auto"/>
          <w:highlight w:val="yellow"/>
        </w:rPr>
      </w:pPr>
      <w:proofErr w:type="spellStart"/>
      <w:r w:rsidRPr="00E92C14">
        <w:rPr>
          <w:rFonts w:ascii="Arial" w:hAnsi="Arial"/>
          <w:color w:val="FF0000"/>
          <w:highlight w:val="yellow"/>
        </w:rPr>
        <w:t>pbrun</w:t>
      </w:r>
      <w:proofErr w:type="spellEnd"/>
      <w:r w:rsidRPr="00E92C14">
        <w:rPr>
          <w:rFonts w:ascii="Arial" w:hAnsi="Arial"/>
          <w:color w:val="FF0000"/>
        </w:rPr>
        <w:t xml:space="preserve"> yum install </w:t>
      </w:r>
      <w:proofErr w:type="spellStart"/>
      <w:r w:rsidRPr="00E92C14">
        <w:rPr>
          <w:rFonts w:ascii="Arial" w:hAnsi="Arial"/>
          <w:color w:val="auto"/>
          <w:highlight w:val="yellow"/>
        </w:rPr>
        <w:t>BD_cloudera_cdh_parcel</w:t>
      </w:r>
      <w:proofErr w:type="spellEnd"/>
      <w:r w:rsidRPr="00E92C14">
        <w:rPr>
          <w:rFonts w:ascii="Arial" w:hAnsi="Arial"/>
          <w:color w:val="auto"/>
          <w:highlight w:val="yellow"/>
        </w:rPr>
        <w:t xml:space="preserve">* </w:t>
      </w:r>
      <w:proofErr w:type="spellStart"/>
      <w:r w:rsidRPr="00E92C14">
        <w:rPr>
          <w:rFonts w:ascii="Arial" w:hAnsi="Arial"/>
          <w:color w:val="auto"/>
          <w:highlight w:val="yellow"/>
        </w:rPr>
        <w:t>BD_cloudera_sentry_parcel</w:t>
      </w:r>
      <w:proofErr w:type="spellEnd"/>
      <w:r w:rsidRPr="00E92C14">
        <w:rPr>
          <w:rFonts w:ascii="Arial" w:hAnsi="Arial"/>
          <w:color w:val="auto"/>
          <w:highlight w:val="yellow"/>
        </w:rPr>
        <w:t xml:space="preserve">* </w:t>
      </w:r>
      <w:proofErr w:type="spellStart"/>
      <w:r w:rsidRPr="00E92C14">
        <w:rPr>
          <w:rFonts w:ascii="Arial" w:hAnsi="Arial"/>
          <w:color w:val="auto"/>
          <w:highlight w:val="yellow"/>
        </w:rPr>
        <w:t>BD_cloudera_impala_parcel</w:t>
      </w:r>
      <w:proofErr w:type="spellEnd"/>
      <w:r w:rsidRPr="00E92C14">
        <w:rPr>
          <w:rFonts w:ascii="Arial" w:hAnsi="Arial"/>
          <w:color w:val="auto"/>
          <w:highlight w:val="yellow"/>
        </w:rPr>
        <w:t xml:space="preserve">* </w:t>
      </w:r>
      <w:proofErr w:type="spellStart"/>
      <w:r w:rsidRPr="00E92C14">
        <w:rPr>
          <w:rFonts w:ascii="Arial" w:hAnsi="Arial"/>
          <w:color w:val="auto"/>
          <w:highlight w:val="yellow"/>
        </w:rPr>
        <w:t>BD_cloudera_SOLR_parcel</w:t>
      </w:r>
      <w:proofErr w:type="spellEnd"/>
      <w:r w:rsidRPr="00E92C14">
        <w:rPr>
          <w:rFonts w:ascii="Arial" w:hAnsi="Arial"/>
          <w:color w:val="auto"/>
          <w:highlight w:val="yellow"/>
        </w:rPr>
        <w:t>*</w:t>
      </w:r>
      <w:r w:rsidRPr="00E92C14">
        <w:rPr>
          <w:rFonts w:ascii="Arial" w:hAnsi="Arial"/>
          <w:color w:val="FF0000"/>
        </w:rPr>
        <w:t>--</w:t>
      </w:r>
      <w:proofErr w:type="spellStart"/>
      <w:r w:rsidRPr="00E92C14">
        <w:rPr>
          <w:rFonts w:ascii="Arial" w:hAnsi="Arial"/>
          <w:color w:val="FF0000"/>
        </w:rPr>
        <w:t>enablerepo</w:t>
      </w:r>
      <w:proofErr w:type="spellEnd"/>
      <w:r w:rsidRPr="00E92C14">
        <w:rPr>
          <w:rFonts w:ascii="Arial" w:hAnsi="Arial"/>
          <w:color w:val="FF0000"/>
        </w:rPr>
        <w:t>=</w:t>
      </w:r>
      <w:proofErr w:type="spellStart"/>
      <w:r w:rsidRPr="00E92C14">
        <w:rPr>
          <w:rFonts w:ascii="Arial" w:hAnsi="Arial"/>
          <w:color w:val="FF0000"/>
        </w:rPr>
        <w:t>soe</w:t>
      </w:r>
      <w:proofErr w:type="spellEnd"/>
      <w:r w:rsidRPr="00E92C14">
        <w:rPr>
          <w:rFonts w:ascii="Arial" w:hAnsi="Arial"/>
          <w:color w:val="FF0000"/>
        </w:rPr>
        <w:t>-</w:t>
      </w:r>
      <w:proofErr w:type="spellStart"/>
      <w:r w:rsidRPr="00E92C14">
        <w:rPr>
          <w:rFonts w:ascii="Arial" w:hAnsi="Arial"/>
          <w:color w:val="FF0000"/>
        </w:rPr>
        <w:t>bigdata</w:t>
      </w:r>
      <w:proofErr w:type="spellEnd"/>
      <w:r w:rsidRPr="00E92C14">
        <w:rPr>
          <w:rFonts w:ascii="Arial" w:hAnsi="Arial"/>
          <w:color w:val="FF0000"/>
        </w:rPr>
        <w:t>-cm</w:t>
      </w:r>
    </w:p>
    <w:p w14:paraId="23FADB63" w14:textId="77777777" w:rsidR="00E92C14" w:rsidRPr="00E92C14" w:rsidRDefault="00E92C14" w:rsidP="00E92C14">
      <w:pPr>
        <w:pStyle w:val="ListParagraph"/>
        <w:numPr>
          <w:ilvl w:val="0"/>
          <w:numId w:val="37"/>
        </w:numPr>
        <w:spacing w:before="240" w:after="0"/>
        <w:rPr>
          <w:rFonts w:ascii="Arial" w:hAnsi="Arial"/>
          <w:color w:val="FF0000"/>
        </w:rPr>
      </w:pPr>
      <w:r w:rsidRPr="00E92C14">
        <w:rPr>
          <w:rFonts w:ascii="Arial" w:hAnsi="Arial"/>
          <w:color w:val="FF0000"/>
        </w:rPr>
        <w:t>C5 All Nodes</w:t>
      </w:r>
    </w:p>
    <w:p w14:paraId="69BF3D27" w14:textId="77777777" w:rsidR="00E92C14" w:rsidRPr="00E92C14" w:rsidRDefault="00E92C14" w:rsidP="00E92C14">
      <w:pPr>
        <w:pBdr>
          <w:top w:val="single" w:sz="4" w:space="1" w:color="auto"/>
          <w:left w:val="single" w:sz="4" w:space="4" w:color="auto"/>
          <w:bottom w:val="single" w:sz="4" w:space="1" w:color="auto"/>
          <w:right w:val="single" w:sz="4" w:space="4" w:color="auto"/>
        </w:pBdr>
        <w:spacing w:after="0"/>
        <w:ind w:left="360"/>
        <w:rPr>
          <w:rFonts w:ascii="Arial" w:hAnsi="Arial"/>
          <w:color w:val="FF0000"/>
        </w:rPr>
      </w:pPr>
      <w:proofErr w:type="spellStart"/>
      <w:r w:rsidRPr="00E92C14">
        <w:rPr>
          <w:rFonts w:ascii="Arial" w:hAnsi="Arial"/>
          <w:color w:val="FF0000"/>
          <w:highlight w:val="yellow"/>
        </w:rPr>
        <w:t>pbrun</w:t>
      </w:r>
      <w:proofErr w:type="spellEnd"/>
      <w:r w:rsidRPr="00E92C14">
        <w:rPr>
          <w:rFonts w:ascii="Arial" w:hAnsi="Arial"/>
          <w:color w:val="FF0000"/>
          <w:highlight w:val="yellow"/>
        </w:rPr>
        <w:t xml:space="preserve"> </w:t>
      </w:r>
      <w:r w:rsidRPr="00E92C14">
        <w:rPr>
          <w:rFonts w:ascii="Arial" w:hAnsi="Arial"/>
          <w:color w:val="FF0000"/>
        </w:rPr>
        <w:t xml:space="preserve">yum install </w:t>
      </w:r>
      <w:proofErr w:type="spellStart"/>
      <w:r w:rsidRPr="00E92C14">
        <w:rPr>
          <w:rFonts w:ascii="Arial" w:hAnsi="Arial"/>
          <w:color w:val="auto"/>
          <w:highlight w:val="yellow"/>
        </w:rPr>
        <w:t>cloudera</w:t>
      </w:r>
      <w:proofErr w:type="spellEnd"/>
      <w:r w:rsidRPr="00E92C14">
        <w:rPr>
          <w:rFonts w:ascii="Arial" w:hAnsi="Arial"/>
          <w:color w:val="auto"/>
          <w:highlight w:val="yellow"/>
        </w:rPr>
        <w:t xml:space="preserve">-manager-daemons </w:t>
      </w:r>
      <w:proofErr w:type="spellStart"/>
      <w:r w:rsidRPr="00E92C14">
        <w:rPr>
          <w:rFonts w:ascii="Arial" w:hAnsi="Arial"/>
          <w:color w:val="auto"/>
          <w:highlight w:val="yellow"/>
        </w:rPr>
        <w:t>cloudera</w:t>
      </w:r>
      <w:proofErr w:type="spellEnd"/>
      <w:r w:rsidRPr="00E92C14">
        <w:rPr>
          <w:rFonts w:ascii="Arial" w:hAnsi="Arial"/>
          <w:color w:val="auto"/>
          <w:highlight w:val="yellow"/>
        </w:rPr>
        <w:t>-manager-agent enterprise-</w:t>
      </w:r>
      <w:proofErr w:type="spellStart"/>
      <w:r w:rsidRPr="00E92C14">
        <w:rPr>
          <w:rFonts w:ascii="Arial" w:hAnsi="Arial"/>
          <w:color w:val="auto"/>
          <w:highlight w:val="yellow"/>
        </w:rPr>
        <w:t>debuginfo</w:t>
      </w:r>
      <w:proofErr w:type="spellEnd"/>
      <w:r w:rsidRPr="00E92C14">
        <w:rPr>
          <w:rFonts w:ascii="Arial" w:hAnsi="Arial"/>
          <w:color w:val="auto"/>
          <w:highlight w:val="yellow"/>
        </w:rPr>
        <w:t xml:space="preserve"> </w:t>
      </w:r>
      <w:r w:rsidRPr="00E92C14">
        <w:rPr>
          <w:rFonts w:ascii="Arial" w:hAnsi="Arial"/>
          <w:color w:val="FF0000"/>
        </w:rPr>
        <w:t>--</w:t>
      </w:r>
      <w:proofErr w:type="spellStart"/>
      <w:r w:rsidRPr="00E92C14">
        <w:rPr>
          <w:rFonts w:ascii="Arial" w:hAnsi="Arial"/>
          <w:color w:val="FF0000"/>
        </w:rPr>
        <w:t>enablerepo</w:t>
      </w:r>
      <w:proofErr w:type="spellEnd"/>
      <w:r w:rsidRPr="00E92C14">
        <w:rPr>
          <w:rFonts w:ascii="Arial" w:hAnsi="Arial"/>
          <w:color w:val="FF0000"/>
        </w:rPr>
        <w:t>=soe-bigdata-5;</w:t>
      </w:r>
    </w:p>
    <w:p w14:paraId="6899F95A" w14:textId="77777777" w:rsidR="00E92C14" w:rsidRPr="00E92C14" w:rsidRDefault="00E92C14" w:rsidP="00E92C14">
      <w:pPr>
        <w:spacing w:after="0"/>
        <w:ind w:left="360"/>
        <w:rPr>
          <w:rFonts w:ascii="Arial" w:hAnsi="Arial"/>
          <w:color w:val="FF0000"/>
        </w:rPr>
      </w:pPr>
    </w:p>
    <w:p w14:paraId="75FFD905" w14:textId="77777777" w:rsidR="00E92C14" w:rsidRPr="00E92C14" w:rsidRDefault="00E92C14" w:rsidP="00E92C14">
      <w:pPr>
        <w:pStyle w:val="ListParagraph"/>
        <w:numPr>
          <w:ilvl w:val="0"/>
          <w:numId w:val="37"/>
        </w:numPr>
        <w:spacing w:after="0"/>
        <w:rPr>
          <w:rFonts w:ascii="Arial" w:hAnsi="Arial"/>
          <w:color w:val="FF0000"/>
          <w:highlight w:val="yellow"/>
        </w:rPr>
      </w:pPr>
      <w:bookmarkStart w:id="4" w:name="_GoBack"/>
      <w:bookmarkEnd w:id="4"/>
      <w:r w:rsidRPr="00E92C14">
        <w:rPr>
          <w:rFonts w:ascii="Arial" w:hAnsi="Arial"/>
          <w:color w:val="FF0000"/>
        </w:rPr>
        <w:t>C5 CM Admin Nodes</w:t>
      </w:r>
    </w:p>
    <w:p w14:paraId="73358129" w14:textId="77777777" w:rsidR="00E92C14" w:rsidRPr="00E92C14" w:rsidRDefault="00E92C14" w:rsidP="00E92C14">
      <w:pPr>
        <w:pBdr>
          <w:top w:val="single" w:sz="4" w:space="1" w:color="auto"/>
          <w:left w:val="single" w:sz="4" w:space="4" w:color="auto"/>
          <w:bottom w:val="single" w:sz="4" w:space="1" w:color="auto"/>
          <w:right w:val="single" w:sz="4" w:space="4" w:color="auto"/>
        </w:pBdr>
        <w:spacing w:after="0"/>
        <w:ind w:left="360"/>
        <w:rPr>
          <w:rFonts w:ascii="Arial" w:hAnsi="Arial"/>
          <w:color w:val="FF0000"/>
          <w:highlight w:val="yellow"/>
        </w:rPr>
      </w:pPr>
      <w:proofErr w:type="spellStart"/>
      <w:r w:rsidRPr="00E92C14">
        <w:rPr>
          <w:rFonts w:ascii="Arial" w:hAnsi="Arial"/>
          <w:color w:val="FF0000"/>
          <w:highlight w:val="yellow"/>
        </w:rPr>
        <w:t>pbrun</w:t>
      </w:r>
      <w:proofErr w:type="spellEnd"/>
      <w:r w:rsidRPr="00E92C14">
        <w:rPr>
          <w:rFonts w:ascii="Arial" w:hAnsi="Arial"/>
          <w:color w:val="FF0000"/>
          <w:highlight w:val="yellow"/>
        </w:rPr>
        <w:t xml:space="preserve"> </w:t>
      </w:r>
      <w:r w:rsidRPr="00E92C14">
        <w:rPr>
          <w:rFonts w:ascii="Arial" w:hAnsi="Arial"/>
          <w:color w:val="FF0000"/>
        </w:rPr>
        <w:t xml:space="preserve">yum install </w:t>
      </w:r>
      <w:proofErr w:type="spellStart"/>
      <w:r w:rsidRPr="00E92C14">
        <w:rPr>
          <w:rFonts w:ascii="Arial" w:hAnsi="Arial"/>
          <w:color w:val="auto"/>
          <w:highlight w:val="yellow"/>
        </w:rPr>
        <w:t>cloudera</w:t>
      </w:r>
      <w:proofErr w:type="spellEnd"/>
      <w:r w:rsidRPr="00E92C14">
        <w:rPr>
          <w:rFonts w:ascii="Arial" w:hAnsi="Arial"/>
          <w:color w:val="auto"/>
          <w:highlight w:val="yellow"/>
        </w:rPr>
        <w:t>-manager-server</w:t>
      </w:r>
      <w:r w:rsidRPr="00E92C14">
        <w:rPr>
          <w:rFonts w:ascii="Arial" w:hAnsi="Arial"/>
          <w:color w:val="FF0000"/>
        </w:rPr>
        <w:t xml:space="preserve"> --</w:t>
      </w:r>
      <w:proofErr w:type="spellStart"/>
      <w:r w:rsidRPr="00E92C14">
        <w:rPr>
          <w:rFonts w:ascii="Arial" w:hAnsi="Arial"/>
          <w:color w:val="FF0000"/>
        </w:rPr>
        <w:t>enablerepo</w:t>
      </w:r>
      <w:proofErr w:type="spellEnd"/>
      <w:r w:rsidRPr="00E92C14">
        <w:rPr>
          <w:rFonts w:ascii="Arial" w:hAnsi="Arial"/>
          <w:color w:val="FF0000"/>
        </w:rPr>
        <w:t>=soe-bigdata-5;</w:t>
      </w:r>
    </w:p>
    <w:p w14:paraId="66A8F4C2" w14:textId="77777777" w:rsidR="00E92C14" w:rsidRPr="00E92C14" w:rsidRDefault="00E92C14" w:rsidP="00E92C14">
      <w:pPr>
        <w:pBdr>
          <w:top w:val="single" w:sz="4" w:space="1" w:color="auto"/>
          <w:left w:val="single" w:sz="4" w:space="4" w:color="auto"/>
          <w:bottom w:val="single" w:sz="4" w:space="1" w:color="auto"/>
          <w:right w:val="single" w:sz="4" w:space="4" w:color="auto"/>
        </w:pBdr>
        <w:spacing w:after="0"/>
        <w:ind w:left="360"/>
        <w:rPr>
          <w:rFonts w:ascii="Arial" w:hAnsi="Arial"/>
          <w:color w:val="auto"/>
          <w:highlight w:val="yellow"/>
        </w:rPr>
      </w:pPr>
      <w:proofErr w:type="spellStart"/>
      <w:r w:rsidRPr="00E92C14">
        <w:rPr>
          <w:rFonts w:ascii="Arial" w:hAnsi="Arial"/>
          <w:color w:val="FF0000"/>
          <w:highlight w:val="yellow"/>
        </w:rPr>
        <w:t>pbrun</w:t>
      </w:r>
      <w:proofErr w:type="spellEnd"/>
      <w:r w:rsidRPr="00E92C14">
        <w:rPr>
          <w:rFonts w:ascii="Arial" w:hAnsi="Arial"/>
          <w:color w:val="FF0000"/>
        </w:rPr>
        <w:t xml:space="preserve"> yum install </w:t>
      </w:r>
      <w:proofErr w:type="spellStart"/>
      <w:r w:rsidRPr="00E92C14">
        <w:rPr>
          <w:rFonts w:ascii="Arial" w:hAnsi="Arial"/>
          <w:color w:val="auto"/>
          <w:highlight w:val="yellow"/>
        </w:rPr>
        <w:t>BD_cloudera_cdh_parcel</w:t>
      </w:r>
      <w:proofErr w:type="spellEnd"/>
      <w:r w:rsidRPr="00E92C14">
        <w:rPr>
          <w:rFonts w:ascii="Arial" w:hAnsi="Arial"/>
          <w:color w:val="auto"/>
          <w:highlight w:val="yellow"/>
        </w:rPr>
        <w:t xml:space="preserve"> </w:t>
      </w:r>
      <w:r w:rsidRPr="00E92C14">
        <w:rPr>
          <w:rFonts w:ascii="Arial" w:hAnsi="Arial"/>
          <w:color w:val="FF0000"/>
        </w:rPr>
        <w:t>--</w:t>
      </w:r>
      <w:proofErr w:type="spellStart"/>
      <w:r w:rsidRPr="00E92C14">
        <w:rPr>
          <w:rFonts w:ascii="Arial" w:hAnsi="Arial"/>
          <w:color w:val="FF0000"/>
        </w:rPr>
        <w:t>enablerepo</w:t>
      </w:r>
      <w:proofErr w:type="spellEnd"/>
      <w:r w:rsidRPr="00E92C14">
        <w:rPr>
          <w:rFonts w:ascii="Arial" w:hAnsi="Arial"/>
          <w:color w:val="FF0000"/>
        </w:rPr>
        <w:t>=soe-bigdata-5;</w:t>
      </w:r>
    </w:p>
    <w:p w14:paraId="7AC2A1D8" w14:textId="77777777" w:rsidR="00E92C14" w:rsidRPr="00E92C14" w:rsidRDefault="00E92C14" w:rsidP="00E92C14">
      <w:pPr>
        <w:pBdr>
          <w:top w:val="single" w:sz="4" w:space="1" w:color="auto"/>
          <w:left w:val="single" w:sz="4" w:space="4" w:color="auto"/>
          <w:bottom w:val="single" w:sz="4" w:space="1" w:color="auto"/>
          <w:right w:val="single" w:sz="4" w:space="4" w:color="auto"/>
        </w:pBdr>
        <w:spacing w:after="0"/>
        <w:ind w:left="360"/>
        <w:rPr>
          <w:rFonts w:ascii="Arial" w:hAnsi="Arial"/>
          <w:color w:val="auto"/>
          <w:highlight w:val="yellow"/>
        </w:rPr>
      </w:pPr>
      <w:proofErr w:type="spellStart"/>
      <w:r w:rsidRPr="00E92C14">
        <w:rPr>
          <w:rFonts w:ascii="Arial" w:hAnsi="Arial"/>
          <w:color w:val="FF0000"/>
          <w:highlight w:val="yellow"/>
        </w:rPr>
        <w:t>pbrun</w:t>
      </w:r>
      <w:proofErr w:type="spellEnd"/>
      <w:r w:rsidRPr="00E92C14">
        <w:rPr>
          <w:rFonts w:ascii="Arial" w:hAnsi="Arial"/>
          <w:color w:val="FF0000"/>
        </w:rPr>
        <w:t xml:space="preserve"> yum install </w:t>
      </w:r>
      <w:proofErr w:type="spellStart"/>
      <w:r w:rsidRPr="00E92C14">
        <w:rPr>
          <w:rFonts w:ascii="Arial" w:hAnsi="Arial"/>
          <w:color w:val="auto"/>
          <w:highlight w:val="yellow"/>
        </w:rPr>
        <w:t>BD_cloudera_cdh_parcel</w:t>
      </w:r>
      <w:proofErr w:type="spellEnd"/>
      <w:r w:rsidRPr="00E92C14">
        <w:rPr>
          <w:rFonts w:ascii="Arial" w:hAnsi="Arial"/>
          <w:color w:val="auto"/>
          <w:highlight w:val="yellow"/>
        </w:rPr>
        <w:t xml:space="preserve">* </w:t>
      </w:r>
      <w:r w:rsidRPr="00E92C14">
        <w:rPr>
          <w:rFonts w:ascii="Arial" w:hAnsi="Arial"/>
          <w:color w:val="FF0000"/>
        </w:rPr>
        <w:t>--</w:t>
      </w:r>
      <w:proofErr w:type="spellStart"/>
      <w:r w:rsidRPr="00E92C14">
        <w:rPr>
          <w:rFonts w:ascii="Arial" w:hAnsi="Arial"/>
          <w:color w:val="FF0000"/>
        </w:rPr>
        <w:t>enablerepo</w:t>
      </w:r>
      <w:proofErr w:type="spellEnd"/>
      <w:r w:rsidRPr="00E92C14">
        <w:rPr>
          <w:rFonts w:ascii="Arial" w:hAnsi="Arial"/>
          <w:color w:val="FF0000"/>
        </w:rPr>
        <w:t>=soe-bigdata-5;</w:t>
      </w:r>
    </w:p>
    <w:p w14:paraId="71305EAA" w14:textId="4C0CAD6A" w:rsidR="007D35A3" w:rsidRPr="007D35A3" w:rsidRDefault="007D35A3" w:rsidP="001454FA">
      <w:pPr>
        <w:pStyle w:val="ListParagraph"/>
        <w:numPr>
          <w:ilvl w:val="0"/>
          <w:numId w:val="37"/>
        </w:numPr>
        <w:spacing w:after="0" w:line="240" w:lineRule="auto"/>
        <w:rPr>
          <w:rFonts w:ascii="Arial" w:hAnsi="Arial" w:cs="Arial"/>
          <w:color w:val="666666"/>
          <w:sz w:val="20"/>
        </w:rPr>
      </w:pPr>
      <w:r>
        <w:rPr>
          <w:rFonts w:ascii="Arial" w:hAnsi="Arial" w:cs="Arial"/>
          <w:color w:val="666666"/>
          <w:sz w:val="20"/>
        </w:rPr>
        <w:t xml:space="preserve">Copy the CA root certificate file every machine within the cluster into the directory and file.  Also, make the file ownership </w:t>
      </w:r>
      <w:proofErr w:type="spellStart"/>
      <w:r w:rsidRPr="00814D16">
        <w:rPr>
          <w:rFonts w:ascii="Arial" w:hAnsi="Arial" w:cs="Arial"/>
          <w:b/>
          <w:color w:val="666666"/>
          <w:sz w:val="20"/>
        </w:rPr>
        <w:t>root:root</w:t>
      </w:r>
      <w:proofErr w:type="spellEnd"/>
      <w:r>
        <w:rPr>
          <w:rFonts w:ascii="Arial" w:hAnsi="Arial" w:cs="Arial"/>
          <w:color w:val="666666"/>
          <w:sz w:val="20"/>
        </w:rPr>
        <w:t xml:space="preserve"> with permission of “</w:t>
      </w:r>
      <w:r w:rsidRPr="00814D16">
        <w:rPr>
          <w:rFonts w:ascii="Arial" w:hAnsi="Arial" w:cs="Arial"/>
          <w:b/>
          <w:color w:val="666666"/>
          <w:sz w:val="20"/>
        </w:rPr>
        <w:t>600</w:t>
      </w:r>
      <w:r>
        <w:rPr>
          <w:rFonts w:ascii="Arial" w:hAnsi="Arial" w:cs="Arial"/>
          <w:color w:val="666666"/>
          <w:sz w:val="20"/>
        </w:rPr>
        <w:t xml:space="preserve">” :  </w:t>
      </w:r>
      <w:r w:rsidRPr="00814D16">
        <w:rPr>
          <w:rFonts w:ascii="Arial" w:hAnsi="Arial" w:cs="Arial"/>
          <w:b/>
          <w:color w:val="666666"/>
          <w:sz w:val="20"/>
        </w:rPr>
        <w:t>/</w:t>
      </w:r>
      <w:proofErr w:type="spellStart"/>
      <w:r w:rsidRPr="00814D16">
        <w:rPr>
          <w:rFonts w:ascii="Arial" w:hAnsi="Arial" w:cs="Arial"/>
          <w:b/>
          <w:color w:val="666666"/>
          <w:sz w:val="20"/>
        </w:rPr>
        <w:t>etc</w:t>
      </w:r>
      <w:proofErr w:type="spellEnd"/>
      <w:r w:rsidRPr="00814D16">
        <w:rPr>
          <w:rFonts w:ascii="Arial" w:hAnsi="Arial" w:cs="Arial"/>
          <w:b/>
          <w:color w:val="666666"/>
          <w:sz w:val="20"/>
        </w:rPr>
        <w:t>/</w:t>
      </w:r>
      <w:proofErr w:type="spellStart"/>
      <w:r w:rsidRPr="00814D16">
        <w:rPr>
          <w:rFonts w:ascii="Arial" w:hAnsi="Arial" w:cs="Arial"/>
          <w:b/>
          <w:color w:val="666666"/>
          <w:sz w:val="20"/>
        </w:rPr>
        <w:t>cloudera</w:t>
      </w:r>
      <w:proofErr w:type="spellEnd"/>
      <w:r w:rsidRPr="00814D16">
        <w:rPr>
          <w:rFonts w:ascii="Arial" w:hAnsi="Arial" w:cs="Arial"/>
          <w:b/>
          <w:color w:val="666666"/>
          <w:sz w:val="20"/>
        </w:rPr>
        <w:t>-</w:t>
      </w:r>
      <w:proofErr w:type="spellStart"/>
      <w:r w:rsidRPr="00814D16">
        <w:rPr>
          <w:rFonts w:ascii="Arial" w:hAnsi="Arial" w:cs="Arial"/>
          <w:b/>
          <w:color w:val="666666"/>
          <w:sz w:val="20"/>
        </w:rPr>
        <w:t>scm</w:t>
      </w:r>
      <w:proofErr w:type="spellEnd"/>
      <w:r w:rsidRPr="00814D16">
        <w:rPr>
          <w:rFonts w:ascii="Arial" w:hAnsi="Arial" w:cs="Arial"/>
          <w:b/>
          <w:color w:val="666666"/>
          <w:sz w:val="20"/>
        </w:rPr>
        <w:t>-agent/</w:t>
      </w:r>
      <w:proofErr w:type="spellStart"/>
      <w:r w:rsidRPr="00814D16">
        <w:rPr>
          <w:rFonts w:ascii="Arial" w:hAnsi="Arial" w:cs="Arial"/>
          <w:b/>
          <w:color w:val="666666"/>
          <w:sz w:val="20"/>
        </w:rPr>
        <w:t>ca</w:t>
      </w:r>
      <w:proofErr w:type="spellEnd"/>
      <w:r w:rsidR="00981ADD">
        <w:rPr>
          <w:rFonts w:ascii="Arial" w:hAnsi="Arial" w:cs="Arial"/>
          <w:b/>
          <w:color w:val="666666"/>
          <w:sz w:val="20"/>
        </w:rPr>
        <w:t>-root</w:t>
      </w:r>
      <w:r w:rsidRPr="00814D16">
        <w:rPr>
          <w:rFonts w:ascii="Arial" w:hAnsi="Arial" w:cs="Arial"/>
          <w:b/>
          <w:color w:val="666666"/>
          <w:sz w:val="20"/>
        </w:rPr>
        <w:t>-</w:t>
      </w:r>
      <w:proofErr w:type="spellStart"/>
      <w:r w:rsidRPr="00814D16">
        <w:rPr>
          <w:rFonts w:ascii="Arial" w:hAnsi="Arial" w:cs="Arial"/>
          <w:b/>
          <w:color w:val="666666"/>
          <w:sz w:val="20"/>
        </w:rPr>
        <w:t>cert.pem</w:t>
      </w:r>
      <w:proofErr w:type="spellEnd"/>
    </w:p>
    <w:p w14:paraId="73C02CD0" w14:textId="77777777" w:rsidR="007D35A3" w:rsidRPr="001454FA" w:rsidRDefault="007D35A3" w:rsidP="001454FA">
      <w:pPr>
        <w:pStyle w:val="ListParagraph"/>
        <w:numPr>
          <w:ilvl w:val="0"/>
          <w:numId w:val="37"/>
        </w:numPr>
        <w:spacing w:after="0" w:line="240" w:lineRule="auto"/>
        <w:rPr>
          <w:rFonts w:ascii="Arial" w:hAnsi="Arial" w:cs="Arial"/>
          <w:color w:val="666666"/>
          <w:sz w:val="20"/>
        </w:rPr>
      </w:pPr>
      <w:r w:rsidRPr="001454FA">
        <w:rPr>
          <w:rFonts w:ascii="Arial" w:hAnsi="Arial" w:cs="Arial"/>
          <w:color w:val="666666"/>
          <w:sz w:val="20"/>
        </w:rPr>
        <w:t>Edit the following file (</w:t>
      </w:r>
      <w:r w:rsidRPr="001454FA">
        <w:rPr>
          <w:rFonts w:ascii="Arial" w:hAnsi="Arial" w:cs="Arial"/>
          <w:b/>
          <w:color w:val="666666"/>
          <w:sz w:val="20"/>
        </w:rPr>
        <w:t>/</w:t>
      </w:r>
      <w:proofErr w:type="spellStart"/>
      <w:r w:rsidRPr="001454FA">
        <w:rPr>
          <w:rFonts w:ascii="Arial" w:hAnsi="Arial" w:cs="Arial"/>
          <w:b/>
          <w:color w:val="666666"/>
          <w:sz w:val="20"/>
        </w:rPr>
        <w:t>etc</w:t>
      </w:r>
      <w:proofErr w:type="spellEnd"/>
      <w:r w:rsidRPr="001454FA">
        <w:rPr>
          <w:rFonts w:ascii="Arial" w:hAnsi="Arial" w:cs="Arial"/>
          <w:b/>
          <w:color w:val="666666"/>
          <w:sz w:val="20"/>
        </w:rPr>
        <w:t>/</w:t>
      </w:r>
      <w:proofErr w:type="spellStart"/>
      <w:r w:rsidRPr="001454FA">
        <w:rPr>
          <w:rFonts w:ascii="Arial" w:hAnsi="Arial" w:cs="Arial"/>
          <w:b/>
          <w:color w:val="666666"/>
          <w:sz w:val="20"/>
        </w:rPr>
        <w:t>cloudera</w:t>
      </w:r>
      <w:proofErr w:type="spellEnd"/>
      <w:r w:rsidRPr="001454FA">
        <w:rPr>
          <w:rFonts w:ascii="Arial" w:hAnsi="Arial" w:cs="Arial"/>
          <w:b/>
          <w:color w:val="666666"/>
          <w:sz w:val="20"/>
        </w:rPr>
        <w:t>-</w:t>
      </w:r>
      <w:proofErr w:type="spellStart"/>
      <w:r w:rsidRPr="001454FA">
        <w:rPr>
          <w:rFonts w:ascii="Arial" w:hAnsi="Arial" w:cs="Arial"/>
          <w:b/>
          <w:color w:val="666666"/>
          <w:sz w:val="20"/>
        </w:rPr>
        <w:t>scm</w:t>
      </w:r>
      <w:proofErr w:type="spellEnd"/>
      <w:r w:rsidRPr="001454FA">
        <w:rPr>
          <w:rFonts w:ascii="Arial" w:hAnsi="Arial" w:cs="Arial"/>
          <w:b/>
          <w:color w:val="666666"/>
          <w:sz w:val="20"/>
        </w:rPr>
        <w:t>-agent/config.ini</w:t>
      </w:r>
      <w:r w:rsidRPr="001454FA">
        <w:rPr>
          <w:rFonts w:ascii="Arial" w:hAnsi="Arial" w:cs="Arial"/>
          <w:color w:val="666666"/>
          <w:sz w:val="20"/>
        </w:rPr>
        <w:t xml:space="preserve">) on all machines within the cluster to contain the following two lines.  Also, restart the </w:t>
      </w:r>
      <w:proofErr w:type="spellStart"/>
      <w:r w:rsidRPr="001454FA">
        <w:rPr>
          <w:rFonts w:ascii="Arial" w:hAnsi="Arial" w:cs="Arial"/>
          <w:color w:val="666666"/>
          <w:sz w:val="20"/>
        </w:rPr>
        <w:t>cloudera</w:t>
      </w:r>
      <w:proofErr w:type="spellEnd"/>
      <w:r w:rsidRPr="001454FA">
        <w:rPr>
          <w:rFonts w:ascii="Arial" w:hAnsi="Arial" w:cs="Arial"/>
          <w:color w:val="666666"/>
          <w:sz w:val="20"/>
        </w:rPr>
        <w:t>-</w:t>
      </w:r>
      <w:proofErr w:type="spellStart"/>
      <w:r w:rsidRPr="001454FA">
        <w:rPr>
          <w:rFonts w:ascii="Arial" w:hAnsi="Arial" w:cs="Arial"/>
          <w:color w:val="666666"/>
          <w:sz w:val="20"/>
        </w:rPr>
        <w:t>scm</w:t>
      </w:r>
      <w:proofErr w:type="spellEnd"/>
      <w:r w:rsidRPr="001454FA">
        <w:rPr>
          <w:rFonts w:ascii="Arial" w:hAnsi="Arial" w:cs="Arial"/>
          <w:color w:val="666666"/>
          <w:sz w:val="20"/>
        </w:rPr>
        <w:t>-agent service after editing the file.</w:t>
      </w:r>
    </w:p>
    <w:p w14:paraId="2E841722" w14:textId="77777777" w:rsidR="007D35A3" w:rsidRDefault="007D35A3" w:rsidP="007D35A3">
      <w:pPr>
        <w:spacing w:after="0" w:line="240" w:lineRule="auto"/>
        <w:rPr>
          <w:rFonts w:ascii="Arial" w:hAnsi="Arial" w:cs="Arial"/>
          <w:b/>
          <w:color w:val="666666"/>
          <w:sz w:val="20"/>
          <w:szCs w:val="20"/>
        </w:rPr>
      </w:pPr>
      <w:r>
        <w:rPr>
          <w:rFonts w:ascii="Arial" w:hAnsi="Arial" w:cs="Arial"/>
          <w:b/>
          <w:color w:val="666666"/>
          <w:sz w:val="20"/>
          <w:szCs w:val="20"/>
        </w:rPr>
        <w:tab/>
      </w:r>
      <w:proofErr w:type="spellStart"/>
      <w:r>
        <w:rPr>
          <w:rFonts w:ascii="Arial" w:hAnsi="Arial" w:cs="Arial"/>
          <w:b/>
          <w:color w:val="666666"/>
          <w:sz w:val="20"/>
          <w:szCs w:val="20"/>
        </w:rPr>
        <w:t>use_tls</w:t>
      </w:r>
      <w:proofErr w:type="spellEnd"/>
      <w:r>
        <w:rPr>
          <w:rFonts w:ascii="Arial" w:hAnsi="Arial" w:cs="Arial"/>
          <w:b/>
          <w:color w:val="666666"/>
          <w:sz w:val="20"/>
          <w:szCs w:val="20"/>
        </w:rPr>
        <w:t>=1</w:t>
      </w:r>
    </w:p>
    <w:p w14:paraId="1C7838AA" w14:textId="3C3BBA19" w:rsidR="007D35A3" w:rsidRDefault="007D35A3" w:rsidP="007D35A3">
      <w:pPr>
        <w:spacing w:after="0" w:line="240" w:lineRule="auto"/>
        <w:rPr>
          <w:rFonts w:ascii="Arial" w:hAnsi="Arial" w:cs="Arial"/>
          <w:b/>
          <w:color w:val="666666"/>
          <w:sz w:val="20"/>
          <w:szCs w:val="20"/>
        </w:rPr>
      </w:pPr>
      <w:r>
        <w:rPr>
          <w:rFonts w:ascii="Arial" w:hAnsi="Arial" w:cs="Arial"/>
          <w:b/>
          <w:color w:val="666666"/>
          <w:sz w:val="20"/>
          <w:szCs w:val="20"/>
        </w:rPr>
        <w:tab/>
      </w:r>
      <w:proofErr w:type="spellStart"/>
      <w:r>
        <w:rPr>
          <w:rFonts w:ascii="Arial" w:hAnsi="Arial" w:cs="Arial"/>
          <w:b/>
          <w:color w:val="666666"/>
          <w:sz w:val="20"/>
          <w:szCs w:val="20"/>
        </w:rPr>
        <w:t>verify_cert_file</w:t>
      </w:r>
      <w:proofErr w:type="spellEnd"/>
      <w:r>
        <w:rPr>
          <w:rFonts w:ascii="Arial" w:hAnsi="Arial" w:cs="Arial"/>
          <w:b/>
          <w:color w:val="666666"/>
          <w:sz w:val="20"/>
          <w:szCs w:val="20"/>
        </w:rPr>
        <w:t>=/</w:t>
      </w:r>
      <w:proofErr w:type="spellStart"/>
      <w:r>
        <w:rPr>
          <w:rFonts w:ascii="Arial" w:hAnsi="Arial" w:cs="Arial"/>
          <w:b/>
          <w:color w:val="666666"/>
          <w:sz w:val="20"/>
          <w:szCs w:val="20"/>
        </w:rPr>
        <w:t>etc</w:t>
      </w:r>
      <w:proofErr w:type="spellEnd"/>
      <w:r>
        <w:rPr>
          <w:rFonts w:ascii="Arial" w:hAnsi="Arial" w:cs="Arial"/>
          <w:b/>
          <w:color w:val="666666"/>
          <w:sz w:val="20"/>
          <w:szCs w:val="20"/>
        </w:rPr>
        <w:t>/</w:t>
      </w:r>
      <w:proofErr w:type="spellStart"/>
      <w:r>
        <w:rPr>
          <w:rFonts w:ascii="Arial" w:hAnsi="Arial" w:cs="Arial"/>
          <w:b/>
          <w:color w:val="666666"/>
          <w:sz w:val="20"/>
          <w:szCs w:val="20"/>
        </w:rPr>
        <w:t>cloudera</w:t>
      </w:r>
      <w:proofErr w:type="spellEnd"/>
      <w:r>
        <w:rPr>
          <w:rFonts w:ascii="Arial" w:hAnsi="Arial" w:cs="Arial"/>
          <w:b/>
          <w:color w:val="666666"/>
          <w:sz w:val="20"/>
          <w:szCs w:val="20"/>
        </w:rPr>
        <w:t>-</w:t>
      </w:r>
      <w:proofErr w:type="spellStart"/>
      <w:r>
        <w:rPr>
          <w:rFonts w:ascii="Arial" w:hAnsi="Arial" w:cs="Arial"/>
          <w:b/>
          <w:color w:val="666666"/>
          <w:sz w:val="20"/>
          <w:szCs w:val="20"/>
        </w:rPr>
        <w:t>scm</w:t>
      </w:r>
      <w:proofErr w:type="spellEnd"/>
      <w:r>
        <w:rPr>
          <w:rFonts w:ascii="Arial" w:hAnsi="Arial" w:cs="Arial"/>
          <w:b/>
          <w:color w:val="666666"/>
          <w:sz w:val="20"/>
          <w:szCs w:val="20"/>
        </w:rPr>
        <w:t>-agent/</w:t>
      </w:r>
      <w:proofErr w:type="spellStart"/>
      <w:r>
        <w:rPr>
          <w:rFonts w:ascii="Arial" w:hAnsi="Arial" w:cs="Arial"/>
          <w:b/>
          <w:color w:val="666666"/>
          <w:sz w:val="20"/>
          <w:szCs w:val="20"/>
        </w:rPr>
        <w:t>ca</w:t>
      </w:r>
      <w:proofErr w:type="spellEnd"/>
      <w:r w:rsidR="00981ADD">
        <w:rPr>
          <w:rFonts w:ascii="Arial" w:hAnsi="Arial" w:cs="Arial"/>
          <w:b/>
          <w:color w:val="666666"/>
          <w:sz w:val="20"/>
          <w:szCs w:val="20"/>
        </w:rPr>
        <w:t>-root-</w:t>
      </w:r>
      <w:proofErr w:type="spellStart"/>
      <w:r>
        <w:rPr>
          <w:rFonts w:ascii="Arial" w:hAnsi="Arial" w:cs="Arial"/>
          <w:b/>
          <w:color w:val="666666"/>
          <w:sz w:val="20"/>
          <w:szCs w:val="20"/>
        </w:rPr>
        <w:t>cert.pem</w:t>
      </w:r>
      <w:proofErr w:type="spellEnd"/>
    </w:p>
    <w:p w14:paraId="4B2285E8" w14:textId="77777777" w:rsidR="007D35A3" w:rsidRDefault="007D35A3" w:rsidP="007D35A3">
      <w:pPr>
        <w:spacing w:after="0" w:line="240" w:lineRule="auto"/>
        <w:rPr>
          <w:rFonts w:ascii="Arial" w:hAnsi="Arial" w:cs="Arial"/>
          <w:b/>
          <w:color w:val="666666"/>
          <w:sz w:val="20"/>
          <w:szCs w:val="20"/>
        </w:rPr>
      </w:pPr>
      <w:r>
        <w:rPr>
          <w:rFonts w:ascii="Arial" w:hAnsi="Arial" w:cs="Arial"/>
          <w:b/>
          <w:color w:val="666666"/>
          <w:sz w:val="20"/>
          <w:szCs w:val="20"/>
        </w:rPr>
        <w:tab/>
      </w:r>
      <w:proofErr w:type="spellStart"/>
      <w:r>
        <w:rPr>
          <w:rFonts w:ascii="Arial" w:hAnsi="Arial" w:cs="Arial"/>
          <w:b/>
          <w:color w:val="666666"/>
          <w:sz w:val="20"/>
          <w:szCs w:val="20"/>
        </w:rPr>
        <w:t>server_host</w:t>
      </w:r>
      <w:proofErr w:type="spellEnd"/>
      <w:r>
        <w:rPr>
          <w:rFonts w:ascii="Arial" w:hAnsi="Arial" w:cs="Arial"/>
          <w:b/>
          <w:color w:val="666666"/>
          <w:sz w:val="20"/>
          <w:szCs w:val="20"/>
        </w:rPr>
        <w:t>=&lt;</w:t>
      </w:r>
      <w:proofErr w:type="spellStart"/>
      <w:r>
        <w:rPr>
          <w:rFonts w:ascii="Arial" w:hAnsi="Arial" w:cs="Arial"/>
          <w:b/>
          <w:color w:val="666666"/>
          <w:sz w:val="20"/>
          <w:szCs w:val="20"/>
        </w:rPr>
        <w:t>cm_server_host|vip_dns_name</w:t>
      </w:r>
      <w:proofErr w:type="spellEnd"/>
      <w:r>
        <w:rPr>
          <w:rFonts w:ascii="Arial" w:hAnsi="Arial" w:cs="Arial"/>
          <w:b/>
          <w:color w:val="666666"/>
          <w:sz w:val="20"/>
          <w:szCs w:val="20"/>
        </w:rPr>
        <w:t>&gt;</w:t>
      </w:r>
    </w:p>
    <w:p w14:paraId="0677FF4F" w14:textId="77777777" w:rsidR="007D35A3" w:rsidRDefault="007D35A3" w:rsidP="007D35A3">
      <w:pPr>
        <w:spacing w:after="0" w:line="240" w:lineRule="auto"/>
        <w:rPr>
          <w:rFonts w:ascii="Arial" w:hAnsi="Arial" w:cs="Arial"/>
          <w:color w:val="666666"/>
          <w:sz w:val="20"/>
          <w:szCs w:val="20"/>
        </w:rPr>
      </w:pPr>
    </w:p>
    <w:p w14:paraId="448A2E00" w14:textId="77777777" w:rsidR="007D35A3" w:rsidRDefault="007D35A3" w:rsidP="007D35A3">
      <w:pPr>
        <w:spacing w:after="0" w:line="240" w:lineRule="auto"/>
        <w:rPr>
          <w:rFonts w:ascii="Arial" w:hAnsi="Arial" w:cs="Arial"/>
          <w:color w:val="666666"/>
          <w:sz w:val="20"/>
          <w:szCs w:val="20"/>
        </w:rPr>
      </w:pPr>
      <w:r>
        <w:rPr>
          <w:rFonts w:ascii="Arial" w:hAnsi="Arial" w:cs="Arial"/>
          <w:b/>
          <w:color w:val="666666"/>
          <w:sz w:val="20"/>
          <w:szCs w:val="20"/>
        </w:rPr>
        <w:t>NOTE:</w:t>
      </w:r>
      <w:r>
        <w:rPr>
          <w:rFonts w:ascii="Arial" w:hAnsi="Arial" w:cs="Arial"/>
          <w:color w:val="666666"/>
          <w:sz w:val="20"/>
          <w:szCs w:val="20"/>
        </w:rPr>
        <w:t xml:space="preserve">  The entry: </w:t>
      </w:r>
      <w:proofErr w:type="spellStart"/>
      <w:r w:rsidRPr="00F3284D">
        <w:rPr>
          <w:rFonts w:ascii="Arial" w:hAnsi="Arial" w:cs="Arial"/>
          <w:color w:val="666666"/>
          <w:sz w:val="20"/>
          <w:szCs w:val="20"/>
        </w:rPr>
        <w:t>server_host</w:t>
      </w:r>
      <w:proofErr w:type="spellEnd"/>
      <w:r w:rsidRPr="00F3284D">
        <w:rPr>
          <w:rFonts w:ascii="Arial" w:hAnsi="Arial" w:cs="Arial"/>
          <w:color w:val="666666"/>
          <w:sz w:val="20"/>
          <w:szCs w:val="20"/>
        </w:rPr>
        <w:t>=</w:t>
      </w:r>
      <w:r>
        <w:rPr>
          <w:rFonts w:ascii="Arial" w:hAnsi="Arial" w:cs="Arial"/>
          <w:color w:val="666666"/>
          <w:sz w:val="20"/>
          <w:szCs w:val="20"/>
        </w:rPr>
        <w:t>&lt;</w:t>
      </w:r>
      <w:proofErr w:type="spellStart"/>
      <w:r>
        <w:rPr>
          <w:rFonts w:ascii="Arial" w:hAnsi="Arial" w:cs="Arial"/>
          <w:color w:val="666666"/>
          <w:sz w:val="20"/>
          <w:szCs w:val="20"/>
        </w:rPr>
        <w:t>cm_server_host</w:t>
      </w:r>
      <w:proofErr w:type="spellEnd"/>
      <w:r>
        <w:rPr>
          <w:rFonts w:ascii="Arial" w:hAnsi="Arial" w:cs="Arial"/>
          <w:color w:val="666666"/>
          <w:sz w:val="20"/>
          <w:szCs w:val="20"/>
        </w:rPr>
        <w:t>&gt; must be changed to use the VIP DNS name if the VIP is used for SAML integration.</w:t>
      </w:r>
    </w:p>
    <w:p w14:paraId="0413879A" w14:textId="77777777" w:rsidR="007D35A3" w:rsidRDefault="007D35A3" w:rsidP="007D35A3">
      <w:pPr>
        <w:spacing w:after="0" w:line="240" w:lineRule="auto"/>
        <w:rPr>
          <w:rFonts w:ascii="Arial" w:hAnsi="Arial" w:cs="Arial"/>
          <w:color w:val="666666"/>
          <w:sz w:val="20"/>
          <w:szCs w:val="20"/>
        </w:rPr>
      </w:pPr>
    </w:p>
    <w:p w14:paraId="7C45CB00" w14:textId="77777777" w:rsidR="007D35A3" w:rsidRDefault="007D35A3" w:rsidP="007D35A3">
      <w:pPr>
        <w:spacing w:after="0" w:line="240" w:lineRule="auto"/>
        <w:rPr>
          <w:rFonts w:ascii="Arial" w:hAnsi="Arial" w:cs="Arial"/>
          <w:color w:val="666666"/>
          <w:sz w:val="20"/>
          <w:szCs w:val="20"/>
        </w:rPr>
      </w:pPr>
      <w:r>
        <w:rPr>
          <w:rFonts w:ascii="Arial" w:hAnsi="Arial" w:cs="Arial"/>
          <w:b/>
          <w:color w:val="666666"/>
          <w:sz w:val="20"/>
          <w:szCs w:val="20"/>
        </w:rPr>
        <w:t>IMPORTANT NOTE:</w:t>
      </w:r>
      <w:r>
        <w:rPr>
          <w:rFonts w:ascii="Arial" w:hAnsi="Arial" w:cs="Arial"/>
          <w:color w:val="666666"/>
          <w:sz w:val="20"/>
          <w:szCs w:val="20"/>
        </w:rPr>
        <w:t xml:space="preserve">  If the VIP does not forward port 7182, each host running Cloudera Manager Agent can have /</w:t>
      </w:r>
      <w:proofErr w:type="spellStart"/>
      <w:r>
        <w:rPr>
          <w:rFonts w:ascii="Arial" w:hAnsi="Arial" w:cs="Arial"/>
          <w:color w:val="666666"/>
          <w:sz w:val="20"/>
          <w:szCs w:val="20"/>
        </w:rPr>
        <w:t>etc</w:t>
      </w:r>
      <w:proofErr w:type="spellEnd"/>
      <w:r>
        <w:rPr>
          <w:rFonts w:ascii="Arial" w:hAnsi="Arial" w:cs="Arial"/>
          <w:color w:val="666666"/>
          <w:sz w:val="20"/>
          <w:szCs w:val="20"/>
        </w:rPr>
        <w:t>/hosts and /</w:t>
      </w:r>
      <w:proofErr w:type="spellStart"/>
      <w:r>
        <w:rPr>
          <w:rFonts w:ascii="Arial" w:hAnsi="Arial" w:cs="Arial"/>
          <w:color w:val="666666"/>
          <w:sz w:val="20"/>
          <w:szCs w:val="20"/>
        </w:rPr>
        <w:t>etc</w:t>
      </w:r>
      <w:proofErr w:type="spellEnd"/>
      <w:r>
        <w:rPr>
          <w:rFonts w:ascii="Arial" w:hAnsi="Arial" w:cs="Arial"/>
          <w:color w:val="666666"/>
          <w:sz w:val="20"/>
          <w:szCs w:val="20"/>
        </w:rPr>
        <w:t>/</w:t>
      </w:r>
      <w:proofErr w:type="spellStart"/>
      <w:r>
        <w:rPr>
          <w:rFonts w:ascii="Arial" w:hAnsi="Arial" w:cs="Arial"/>
          <w:color w:val="666666"/>
          <w:sz w:val="20"/>
          <w:szCs w:val="20"/>
        </w:rPr>
        <w:t>host.conf</w:t>
      </w:r>
      <w:proofErr w:type="spellEnd"/>
      <w:r>
        <w:rPr>
          <w:rFonts w:ascii="Arial" w:hAnsi="Arial" w:cs="Arial"/>
          <w:color w:val="666666"/>
          <w:sz w:val="20"/>
          <w:szCs w:val="20"/>
        </w:rPr>
        <w:t xml:space="preserve"> updated to make the VIP DNS name resolve to the Cloudera Manager Server host (typically proxy 1).</w:t>
      </w:r>
    </w:p>
    <w:p w14:paraId="1C89B7B6" w14:textId="77777777" w:rsidR="007D35A3" w:rsidRDefault="007D35A3" w:rsidP="007D35A3">
      <w:pPr>
        <w:pStyle w:val="ListParagraph"/>
        <w:spacing w:after="0" w:line="240" w:lineRule="auto"/>
        <w:rPr>
          <w:rFonts w:ascii="Arial" w:hAnsi="Arial" w:cs="Arial"/>
          <w:color w:val="666666"/>
          <w:sz w:val="20"/>
        </w:rPr>
      </w:pPr>
      <w:r>
        <w:rPr>
          <w:rFonts w:ascii="Arial" w:hAnsi="Arial" w:cs="Arial"/>
          <w:color w:val="666666"/>
          <w:sz w:val="20"/>
        </w:rPr>
        <w:t>/</w:t>
      </w:r>
      <w:proofErr w:type="spellStart"/>
      <w:r>
        <w:rPr>
          <w:rFonts w:ascii="Arial" w:hAnsi="Arial" w:cs="Arial"/>
          <w:color w:val="666666"/>
          <w:sz w:val="20"/>
        </w:rPr>
        <w:t>etc</w:t>
      </w:r>
      <w:proofErr w:type="spellEnd"/>
      <w:r>
        <w:rPr>
          <w:rFonts w:ascii="Arial" w:hAnsi="Arial" w:cs="Arial"/>
          <w:color w:val="666666"/>
          <w:sz w:val="20"/>
        </w:rPr>
        <w:t xml:space="preserve">/hosts:   </w:t>
      </w:r>
    </w:p>
    <w:p w14:paraId="6A598C91" w14:textId="77777777" w:rsidR="007D35A3" w:rsidRDefault="007D35A3" w:rsidP="007D35A3">
      <w:pPr>
        <w:pStyle w:val="ListParagraph"/>
        <w:numPr>
          <w:ilvl w:val="1"/>
          <w:numId w:val="33"/>
        </w:numPr>
        <w:spacing w:after="0" w:line="240" w:lineRule="auto"/>
        <w:rPr>
          <w:rFonts w:ascii="Arial" w:hAnsi="Arial" w:cs="Arial"/>
          <w:color w:val="666666"/>
          <w:sz w:val="20"/>
        </w:rPr>
      </w:pPr>
      <w:r>
        <w:rPr>
          <w:rFonts w:ascii="Arial" w:hAnsi="Arial" w:cs="Arial"/>
          <w:color w:val="666666"/>
          <w:sz w:val="20"/>
        </w:rPr>
        <w:t>&lt;</w:t>
      </w:r>
      <w:proofErr w:type="spellStart"/>
      <w:r>
        <w:rPr>
          <w:rFonts w:ascii="Arial" w:hAnsi="Arial" w:cs="Arial"/>
          <w:color w:val="666666"/>
          <w:sz w:val="20"/>
        </w:rPr>
        <w:t>ip_of_cm_server</w:t>
      </w:r>
      <w:proofErr w:type="spellEnd"/>
      <w:r>
        <w:rPr>
          <w:rFonts w:ascii="Arial" w:hAnsi="Arial" w:cs="Arial"/>
          <w:color w:val="666666"/>
          <w:sz w:val="20"/>
        </w:rPr>
        <w:t>&gt;</w:t>
      </w:r>
      <w:r>
        <w:rPr>
          <w:rFonts w:ascii="Arial" w:hAnsi="Arial" w:cs="Arial"/>
          <w:color w:val="666666"/>
          <w:sz w:val="20"/>
        </w:rPr>
        <w:tab/>
        <w:t xml:space="preserve"> &lt;</w:t>
      </w:r>
      <w:proofErr w:type="spellStart"/>
      <w:r>
        <w:rPr>
          <w:rFonts w:ascii="Arial" w:hAnsi="Arial" w:cs="Arial"/>
          <w:color w:val="666666"/>
          <w:sz w:val="20"/>
        </w:rPr>
        <w:t>vip_dns_name</w:t>
      </w:r>
      <w:proofErr w:type="spellEnd"/>
      <w:r>
        <w:rPr>
          <w:rFonts w:ascii="Arial" w:hAnsi="Arial" w:cs="Arial"/>
          <w:color w:val="666666"/>
          <w:sz w:val="20"/>
        </w:rPr>
        <w:t>&gt;</w:t>
      </w:r>
    </w:p>
    <w:p w14:paraId="08729383" w14:textId="77777777" w:rsidR="007D35A3" w:rsidRDefault="007D35A3" w:rsidP="007D35A3">
      <w:pPr>
        <w:pStyle w:val="ListParagraph"/>
        <w:numPr>
          <w:ilvl w:val="1"/>
          <w:numId w:val="33"/>
        </w:numPr>
        <w:spacing w:after="0" w:line="240" w:lineRule="auto"/>
        <w:rPr>
          <w:rFonts w:ascii="Arial" w:hAnsi="Arial" w:cs="Arial"/>
          <w:color w:val="666666"/>
          <w:sz w:val="20"/>
        </w:rPr>
      </w:pPr>
      <w:r>
        <w:rPr>
          <w:rFonts w:ascii="Arial" w:hAnsi="Arial" w:cs="Arial"/>
          <w:color w:val="666666"/>
          <w:sz w:val="20"/>
        </w:rPr>
        <w:t xml:space="preserve">Ex: 10.1.1.1 bigdataplatform.nam.nsroot.net </w:t>
      </w:r>
      <w:proofErr w:type="spellStart"/>
      <w:r>
        <w:rPr>
          <w:rFonts w:ascii="Arial" w:hAnsi="Arial" w:cs="Arial"/>
          <w:color w:val="666666"/>
          <w:sz w:val="20"/>
        </w:rPr>
        <w:t>bigdataplatform</w:t>
      </w:r>
      <w:proofErr w:type="spellEnd"/>
    </w:p>
    <w:p w14:paraId="2E91AD3B" w14:textId="77777777" w:rsidR="007D35A3" w:rsidRDefault="007D35A3" w:rsidP="007D35A3">
      <w:pPr>
        <w:pStyle w:val="ListParagraph"/>
        <w:spacing w:after="0" w:line="240" w:lineRule="auto"/>
        <w:rPr>
          <w:rFonts w:ascii="Arial" w:hAnsi="Arial" w:cs="Arial"/>
          <w:color w:val="666666"/>
          <w:sz w:val="20"/>
        </w:rPr>
      </w:pPr>
      <w:r>
        <w:rPr>
          <w:rFonts w:ascii="Arial" w:hAnsi="Arial" w:cs="Arial"/>
          <w:color w:val="666666"/>
          <w:sz w:val="20"/>
        </w:rPr>
        <w:t>/</w:t>
      </w:r>
      <w:proofErr w:type="spellStart"/>
      <w:r>
        <w:rPr>
          <w:rFonts w:ascii="Arial" w:hAnsi="Arial" w:cs="Arial"/>
          <w:color w:val="666666"/>
          <w:sz w:val="20"/>
        </w:rPr>
        <w:t>etc</w:t>
      </w:r>
      <w:proofErr w:type="spellEnd"/>
      <w:r>
        <w:rPr>
          <w:rFonts w:ascii="Arial" w:hAnsi="Arial" w:cs="Arial"/>
          <w:color w:val="666666"/>
          <w:sz w:val="20"/>
        </w:rPr>
        <w:t>/</w:t>
      </w:r>
      <w:proofErr w:type="spellStart"/>
      <w:r>
        <w:rPr>
          <w:rFonts w:ascii="Arial" w:hAnsi="Arial" w:cs="Arial"/>
          <w:color w:val="666666"/>
          <w:sz w:val="20"/>
        </w:rPr>
        <w:t>host.conf</w:t>
      </w:r>
      <w:proofErr w:type="spellEnd"/>
      <w:r>
        <w:rPr>
          <w:rFonts w:ascii="Arial" w:hAnsi="Arial" w:cs="Arial"/>
          <w:color w:val="666666"/>
          <w:sz w:val="20"/>
        </w:rPr>
        <w:t xml:space="preserve">: </w:t>
      </w:r>
    </w:p>
    <w:p w14:paraId="25AF8375" w14:textId="77777777" w:rsidR="007D35A3" w:rsidRPr="00F3284D" w:rsidRDefault="007D35A3" w:rsidP="007D35A3">
      <w:pPr>
        <w:pStyle w:val="ListParagraph"/>
        <w:numPr>
          <w:ilvl w:val="1"/>
          <w:numId w:val="33"/>
        </w:numPr>
        <w:spacing w:after="0" w:line="240" w:lineRule="auto"/>
        <w:rPr>
          <w:rFonts w:ascii="Arial" w:hAnsi="Arial" w:cs="Arial"/>
          <w:color w:val="666666"/>
          <w:sz w:val="20"/>
        </w:rPr>
      </w:pPr>
      <w:r>
        <w:rPr>
          <w:rFonts w:ascii="Arial" w:hAnsi="Arial" w:cs="Arial"/>
          <w:color w:val="666666"/>
          <w:sz w:val="20"/>
        </w:rPr>
        <w:t>server=</w:t>
      </w:r>
      <w:proofErr w:type="spellStart"/>
      <w:r>
        <w:rPr>
          <w:rFonts w:ascii="Arial" w:hAnsi="Arial" w:cs="Arial"/>
          <w:color w:val="666666"/>
          <w:sz w:val="20"/>
        </w:rPr>
        <w:t>local,bind</w:t>
      </w:r>
      <w:proofErr w:type="spellEnd"/>
    </w:p>
    <w:p w14:paraId="087136EA" w14:textId="77777777" w:rsidR="007D35A3" w:rsidRPr="007D35A3" w:rsidRDefault="007D35A3" w:rsidP="007D35A3">
      <w:pPr>
        <w:pStyle w:val="ListParagraph"/>
        <w:spacing w:after="0" w:line="240" w:lineRule="auto"/>
        <w:rPr>
          <w:rFonts w:ascii="Arial" w:hAnsi="Arial" w:cs="Arial"/>
          <w:color w:val="666666"/>
          <w:sz w:val="20"/>
        </w:rPr>
      </w:pPr>
    </w:p>
    <w:p w14:paraId="74DC5AA5" w14:textId="77777777" w:rsidR="007E746B" w:rsidRPr="0075394A" w:rsidRDefault="007E746B" w:rsidP="0048032D"/>
    <w:p w14:paraId="587F5A2D" w14:textId="13DA4454" w:rsidR="0028425A" w:rsidRDefault="006A025C" w:rsidP="00295417">
      <w:pPr>
        <w:pStyle w:val="Heading2"/>
      </w:pPr>
      <w:bookmarkStart w:id="5" w:name="_Toc369685943"/>
      <w:r>
        <w:t>Login to Cloudera Manager</w:t>
      </w:r>
      <w:bookmarkEnd w:id="5"/>
    </w:p>
    <w:p w14:paraId="2E274447" w14:textId="5C8EB399" w:rsidR="006A025C" w:rsidRDefault="009D0317">
      <w:pPr>
        <w:spacing w:after="0" w:line="240" w:lineRule="auto"/>
        <w:rPr>
          <w:rFonts w:ascii="Arial" w:hAnsi="Arial" w:cs="Arial"/>
          <w:color w:val="666666"/>
          <w:sz w:val="20"/>
          <w:szCs w:val="20"/>
        </w:rPr>
      </w:pPr>
      <w:r>
        <w:rPr>
          <w:rFonts w:ascii="Arial" w:hAnsi="Arial" w:cs="Arial"/>
          <w:color w:val="666666"/>
          <w:sz w:val="20"/>
          <w:szCs w:val="20"/>
        </w:rPr>
        <w:t>Login to Cloudera Manager and click on Hosts menu item:</w:t>
      </w:r>
    </w:p>
    <w:p w14:paraId="36EDD199" w14:textId="3EF15862" w:rsidR="009D0317" w:rsidRDefault="00B27217">
      <w:pPr>
        <w:spacing w:after="0" w:line="240" w:lineRule="auto"/>
        <w:rPr>
          <w:rFonts w:ascii="Arial" w:hAnsi="Arial" w:cs="Arial"/>
          <w:color w:val="666666"/>
          <w:sz w:val="20"/>
          <w:szCs w:val="20"/>
        </w:rPr>
      </w:pPr>
      <w:r>
        <w:rPr>
          <w:noProof/>
        </w:rPr>
        <w:drawing>
          <wp:inline distT="0" distB="0" distL="0" distR="0" wp14:anchorId="4BD87D65" wp14:editId="40DD0507">
            <wp:extent cx="5943600" cy="3272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72155"/>
                    </a:xfrm>
                    <a:prstGeom prst="rect">
                      <a:avLst/>
                    </a:prstGeom>
                  </pic:spPr>
                </pic:pic>
              </a:graphicData>
            </a:graphic>
          </wp:inline>
        </w:drawing>
      </w:r>
    </w:p>
    <w:p w14:paraId="7A16A9AB" w14:textId="10CD4436" w:rsidR="00B27217" w:rsidRDefault="00B27217">
      <w:pPr>
        <w:spacing w:after="0" w:line="240" w:lineRule="auto"/>
        <w:rPr>
          <w:rFonts w:ascii="Arial" w:hAnsi="Arial" w:cs="Arial"/>
          <w:color w:val="666666"/>
          <w:sz w:val="20"/>
          <w:szCs w:val="20"/>
        </w:rPr>
      </w:pPr>
      <w:r>
        <w:rPr>
          <w:noProof/>
        </w:rPr>
        <w:drawing>
          <wp:inline distT="0" distB="0" distL="0" distR="0" wp14:anchorId="2DBE9174" wp14:editId="24EAEDB3">
            <wp:extent cx="5943600" cy="3272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72155"/>
                    </a:xfrm>
                    <a:prstGeom prst="rect">
                      <a:avLst/>
                    </a:prstGeom>
                  </pic:spPr>
                </pic:pic>
              </a:graphicData>
            </a:graphic>
          </wp:inline>
        </w:drawing>
      </w:r>
    </w:p>
    <w:p w14:paraId="63ADBE99" w14:textId="76F1CD59" w:rsidR="00B27217" w:rsidRDefault="00DF3917">
      <w:pPr>
        <w:spacing w:after="0" w:line="240" w:lineRule="auto"/>
        <w:rPr>
          <w:rFonts w:ascii="Arial" w:hAnsi="Arial" w:cs="Arial"/>
          <w:color w:val="666666"/>
          <w:sz w:val="20"/>
          <w:szCs w:val="20"/>
        </w:rPr>
      </w:pPr>
      <w:r>
        <w:rPr>
          <w:noProof/>
        </w:rPr>
        <w:drawing>
          <wp:inline distT="0" distB="0" distL="0" distR="0" wp14:anchorId="355FD142" wp14:editId="66203608">
            <wp:extent cx="5943600" cy="3272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72155"/>
                    </a:xfrm>
                    <a:prstGeom prst="rect">
                      <a:avLst/>
                    </a:prstGeom>
                  </pic:spPr>
                </pic:pic>
              </a:graphicData>
            </a:graphic>
          </wp:inline>
        </w:drawing>
      </w:r>
    </w:p>
    <w:p w14:paraId="7CC5B5AF" w14:textId="6841766A" w:rsidR="00DF3917" w:rsidRDefault="00DF3917">
      <w:pPr>
        <w:spacing w:after="0" w:line="240" w:lineRule="auto"/>
        <w:rPr>
          <w:rFonts w:ascii="Arial" w:hAnsi="Arial" w:cs="Arial"/>
          <w:color w:val="666666"/>
          <w:sz w:val="20"/>
          <w:szCs w:val="20"/>
        </w:rPr>
      </w:pPr>
      <w:r>
        <w:rPr>
          <w:noProof/>
        </w:rPr>
        <w:drawing>
          <wp:inline distT="0" distB="0" distL="0" distR="0" wp14:anchorId="3268BD57" wp14:editId="44DD01AE">
            <wp:extent cx="5943600" cy="3272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72155"/>
                    </a:xfrm>
                    <a:prstGeom prst="rect">
                      <a:avLst/>
                    </a:prstGeom>
                  </pic:spPr>
                </pic:pic>
              </a:graphicData>
            </a:graphic>
          </wp:inline>
        </w:drawing>
      </w:r>
    </w:p>
    <w:p w14:paraId="0E78245A" w14:textId="77777777" w:rsidR="00143CC5" w:rsidRDefault="00143CC5">
      <w:pPr>
        <w:spacing w:after="0" w:line="240" w:lineRule="auto"/>
        <w:rPr>
          <w:rFonts w:ascii="Arial" w:hAnsi="Arial" w:cs="Arial"/>
          <w:color w:val="666666"/>
          <w:sz w:val="20"/>
          <w:szCs w:val="20"/>
        </w:rPr>
      </w:pPr>
    </w:p>
    <w:p w14:paraId="32174479" w14:textId="4C8E59F4" w:rsidR="00143CC5" w:rsidRDefault="00143CC5">
      <w:pPr>
        <w:spacing w:after="0" w:line="240" w:lineRule="auto"/>
      </w:pPr>
      <w:r>
        <w:rPr>
          <w:rFonts w:ascii="Arial" w:hAnsi="Arial" w:cs="Arial"/>
          <w:color w:val="666666"/>
          <w:sz w:val="20"/>
          <w:szCs w:val="20"/>
        </w:rPr>
        <w:t xml:space="preserve">Custom Repository:  </w:t>
      </w:r>
      <w:hyperlink r:id="rId19" w:history="1">
        <w:r>
          <w:rPr>
            <w:rStyle w:val="Hyperlink"/>
          </w:rPr>
          <w:t>http://gdsks1.nam.nsroot.net/SOELinux/repos/prod/soe6cm4products-x86_64/</w:t>
        </w:r>
      </w:hyperlink>
    </w:p>
    <w:p w14:paraId="0C1DB930" w14:textId="5C73F153" w:rsidR="00143CC5" w:rsidRDefault="00143CC5">
      <w:pPr>
        <w:spacing w:after="0" w:line="240" w:lineRule="auto"/>
        <w:rPr>
          <w:rFonts w:ascii="Arial" w:hAnsi="Arial" w:cs="Arial"/>
          <w:color w:val="666666"/>
          <w:sz w:val="20"/>
          <w:szCs w:val="20"/>
        </w:rPr>
      </w:pPr>
      <w:r>
        <w:rPr>
          <w:noProof/>
        </w:rPr>
        <w:drawing>
          <wp:inline distT="0" distB="0" distL="0" distR="0" wp14:anchorId="66FDD4AB" wp14:editId="3856F1A0">
            <wp:extent cx="5943600" cy="4043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043680"/>
                    </a:xfrm>
                    <a:prstGeom prst="rect">
                      <a:avLst/>
                    </a:prstGeom>
                  </pic:spPr>
                </pic:pic>
              </a:graphicData>
            </a:graphic>
          </wp:inline>
        </w:drawing>
      </w:r>
    </w:p>
    <w:p w14:paraId="7A806C0D" w14:textId="77777777" w:rsidR="00143CC5" w:rsidRDefault="00143CC5">
      <w:pPr>
        <w:spacing w:after="0" w:line="240" w:lineRule="auto"/>
        <w:rPr>
          <w:rFonts w:ascii="Arial" w:hAnsi="Arial" w:cs="Arial"/>
          <w:color w:val="666666"/>
          <w:sz w:val="20"/>
          <w:szCs w:val="20"/>
        </w:rPr>
      </w:pPr>
    </w:p>
    <w:p w14:paraId="3D43F1D6" w14:textId="77777777" w:rsidR="00143CC5" w:rsidRDefault="00143CC5">
      <w:pPr>
        <w:spacing w:after="0" w:line="240" w:lineRule="auto"/>
        <w:rPr>
          <w:rFonts w:ascii="Arial" w:hAnsi="Arial" w:cs="Arial"/>
          <w:color w:val="666666"/>
          <w:sz w:val="20"/>
          <w:szCs w:val="20"/>
        </w:rPr>
      </w:pPr>
      <w:r>
        <w:rPr>
          <w:rFonts w:ascii="Arial" w:hAnsi="Arial" w:cs="Arial"/>
          <w:color w:val="666666"/>
          <w:sz w:val="20"/>
          <w:szCs w:val="20"/>
        </w:rPr>
        <w:br w:type="page"/>
      </w:r>
    </w:p>
    <w:p w14:paraId="2BBE2243" w14:textId="0D241B9C" w:rsidR="00143CC5" w:rsidRDefault="00143CC5">
      <w:pPr>
        <w:spacing w:after="0" w:line="240" w:lineRule="auto"/>
        <w:rPr>
          <w:rFonts w:ascii="Arial" w:hAnsi="Arial" w:cs="Arial"/>
          <w:color w:val="666666"/>
          <w:sz w:val="20"/>
          <w:szCs w:val="20"/>
        </w:rPr>
      </w:pPr>
      <w:r>
        <w:rPr>
          <w:rFonts w:ascii="Arial" w:hAnsi="Arial" w:cs="Arial"/>
          <w:color w:val="666666"/>
          <w:sz w:val="20"/>
          <w:szCs w:val="20"/>
        </w:rPr>
        <w:t xml:space="preserve">Private key file: </w:t>
      </w:r>
    </w:p>
    <w:p w14:paraId="076BCBE8" w14:textId="558158D3" w:rsidR="00143CC5" w:rsidRDefault="00143CC5">
      <w:pPr>
        <w:spacing w:after="0" w:line="240" w:lineRule="auto"/>
        <w:rPr>
          <w:rFonts w:ascii="Arial" w:hAnsi="Arial" w:cs="Arial"/>
          <w:color w:val="666666"/>
          <w:sz w:val="20"/>
          <w:szCs w:val="20"/>
        </w:rPr>
      </w:pPr>
      <w:r>
        <w:rPr>
          <w:rFonts w:ascii="Arial" w:hAnsi="Arial" w:cs="Arial"/>
          <w:color w:val="666666"/>
          <w:sz w:val="20"/>
          <w:szCs w:val="20"/>
        </w:rPr>
        <w:object w:dxaOrig="2040" w:dyaOrig="810" w14:anchorId="495CDE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95pt;height:40.25pt" o:ole="">
            <v:imagedata r:id="rId21" o:title=""/>
          </v:shape>
          <o:OLEObject Type="Embed" ProgID="Package" ShapeID="_x0000_i1025" DrawAspect="Content" ObjectID="_1479121884" r:id="rId22"/>
        </w:object>
      </w:r>
      <w:r>
        <w:rPr>
          <w:noProof/>
        </w:rPr>
        <w:drawing>
          <wp:inline distT="0" distB="0" distL="0" distR="0" wp14:anchorId="5E3976EF" wp14:editId="0244314D">
            <wp:extent cx="5943600" cy="436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368800"/>
                    </a:xfrm>
                    <a:prstGeom prst="rect">
                      <a:avLst/>
                    </a:prstGeom>
                  </pic:spPr>
                </pic:pic>
              </a:graphicData>
            </a:graphic>
          </wp:inline>
        </w:drawing>
      </w:r>
    </w:p>
    <w:p w14:paraId="49A8931E" w14:textId="77777777" w:rsidR="009D0317" w:rsidRDefault="009D0317">
      <w:pPr>
        <w:spacing w:after="0" w:line="240" w:lineRule="auto"/>
        <w:rPr>
          <w:rFonts w:ascii="Arial" w:hAnsi="Arial" w:cs="Arial"/>
          <w:color w:val="666666"/>
          <w:sz w:val="20"/>
          <w:szCs w:val="20"/>
        </w:rPr>
      </w:pPr>
    </w:p>
    <w:p w14:paraId="0ACA2B90" w14:textId="113551A7" w:rsidR="00143CC5" w:rsidRDefault="00143CC5">
      <w:pPr>
        <w:spacing w:after="0" w:line="240" w:lineRule="auto"/>
        <w:rPr>
          <w:rFonts w:ascii="Arial" w:hAnsi="Arial" w:cs="Arial"/>
          <w:color w:val="666666"/>
          <w:sz w:val="20"/>
          <w:szCs w:val="20"/>
        </w:rPr>
      </w:pPr>
      <w:r>
        <w:rPr>
          <w:noProof/>
        </w:rPr>
        <w:drawing>
          <wp:inline distT="0" distB="0" distL="0" distR="0" wp14:anchorId="458A3BF9" wp14:editId="1DA8077D">
            <wp:extent cx="5943600" cy="3745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5865"/>
                    </a:xfrm>
                    <a:prstGeom prst="rect">
                      <a:avLst/>
                    </a:prstGeom>
                  </pic:spPr>
                </pic:pic>
              </a:graphicData>
            </a:graphic>
          </wp:inline>
        </w:drawing>
      </w:r>
    </w:p>
    <w:p w14:paraId="52340640" w14:textId="77777777" w:rsidR="00143CC5" w:rsidRDefault="00143CC5">
      <w:pPr>
        <w:spacing w:after="0" w:line="240" w:lineRule="auto"/>
        <w:rPr>
          <w:rFonts w:ascii="Arial" w:hAnsi="Arial" w:cs="Arial"/>
          <w:color w:val="666666"/>
          <w:sz w:val="20"/>
          <w:szCs w:val="20"/>
        </w:rPr>
      </w:pPr>
    </w:p>
    <w:p w14:paraId="0025BF20" w14:textId="77777777" w:rsidR="007D44EC" w:rsidRDefault="007D44EC" w:rsidP="007D44EC">
      <w:pPr>
        <w:spacing w:after="0" w:line="240" w:lineRule="auto"/>
        <w:rPr>
          <w:rFonts w:ascii="Arial" w:hAnsi="Arial" w:cs="Arial"/>
          <w:color w:val="666666"/>
          <w:sz w:val="20"/>
          <w:szCs w:val="20"/>
        </w:rPr>
      </w:pPr>
    </w:p>
    <w:p w14:paraId="08F5EE23" w14:textId="77777777" w:rsidR="00143CC5" w:rsidRDefault="00143CC5">
      <w:pPr>
        <w:spacing w:after="0" w:line="240" w:lineRule="auto"/>
        <w:rPr>
          <w:rFonts w:ascii="Arial" w:hAnsi="Arial" w:cs="Arial"/>
          <w:color w:val="666666"/>
          <w:sz w:val="20"/>
          <w:szCs w:val="20"/>
        </w:rPr>
      </w:pPr>
    </w:p>
    <w:p w14:paraId="33732C9D" w14:textId="02CC5D41" w:rsidR="006A025C" w:rsidRDefault="006A025C" w:rsidP="00295417">
      <w:pPr>
        <w:pStyle w:val="Heading2"/>
      </w:pPr>
      <w:bookmarkStart w:id="6" w:name="_Toc369685944"/>
      <w:r>
        <w:t>Request the SSL certificates</w:t>
      </w:r>
      <w:bookmarkEnd w:id="6"/>
    </w:p>
    <w:p w14:paraId="7D94C0AF" w14:textId="752236CA" w:rsidR="0028425A" w:rsidRDefault="0028425A">
      <w:pPr>
        <w:spacing w:after="0" w:line="240" w:lineRule="auto"/>
        <w:rPr>
          <w:rFonts w:ascii="Arial" w:hAnsi="Arial" w:cs="Arial"/>
          <w:color w:val="666666"/>
          <w:sz w:val="20"/>
          <w:szCs w:val="20"/>
        </w:rPr>
      </w:pPr>
      <w:r>
        <w:rPr>
          <w:rFonts w:ascii="Arial" w:hAnsi="Arial" w:cs="Arial"/>
          <w:color w:val="666666"/>
          <w:sz w:val="20"/>
          <w:szCs w:val="20"/>
        </w:rPr>
        <w:t xml:space="preserve">Obtain the SSL certificates for all of the proxy machines.  The ZIP file containing the SSL certificate will also contain the private key and the CA root certificate.  Place these items on a </w:t>
      </w:r>
      <w:proofErr w:type="spellStart"/>
      <w:r>
        <w:rPr>
          <w:rFonts w:ascii="Arial" w:hAnsi="Arial" w:cs="Arial"/>
          <w:color w:val="666666"/>
          <w:sz w:val="20"/>
          <w:szCs w:val="20"/>
        </w:rPr>
        <w:t>unix</w:t>
      </w:r>
      <w:proofErr w:type="spellEnd"/>
      <w:r>
        <w:rPr>
          <w:rFonts w:ascii="Arial" w:hAnsi="Arial" w:cs="Arial"/>
          <w:color w:val="666666"/>
          <w:sz w:val="20"/>
          <w:szCs w:val="20"/>
        </w:rPr>
        <w:t xml:space="preserve">/linux machine that has </w:t>
      </w:r>
      <w:proofErr w:type="spellStart"/>
      <w:r>
        <w:rPr>
          <w:rFonts w:ascii="Arial" w:hAnsi="Arial" w:cs="Arial"/>
          <w:color w:val="666666"/>
          <w:sz w:val="20"/>
          <w:szCs w:val="20"/>
        </w:rPr>
        <w:t>openssl</w:t>
      </w:r>
      <w:proofErr w:type="spellEnd"/>
      <w:r>
        <w:rPr>
          <w:rFonts w:ascii="Arial" w:hAnsi="Arial" w:cs="Arial"/>
          <w:color w:val="666666"/>
          <w:sz w:val="20"/>
          <w:szCs w:val="20"/>
        </w:rPr>
        <w:t xml:space="preserve"> and Oracle JAVA (JRE OR JDK).</w:t>
      </w:r>
    </w:p>
    <w:p w14:paraId="436F8445" w14:textId="77777777" w:rsidR="009D0317" w:rsidRDefault="009D0317">
      <w:pPr>
        <w:spacing w:after="0" w:line="240" w:lineRule="auto"/>
        <w:rPr>
          <w:rFonts w:ascii="Arial" w:hAnsi="Arial" w:cs="Arial"/>
          <w:color w:val="666666"/>
          <w:sz w:val="20"/>
          <w:szCs w:val="20"/>
        </w:rPr>
      </w:pPr>
    </w:p>
    <w:p w14:paraId="2055810C" w14:textId="19C21426" w:rsidR="006A025C" w:rsidRPr="006A025C" w:rsidRDefault="006A025C" w:rsidP="00295417">
      <w:pPr>
        <w:pStyle w:val="Heading2"/>
      </w:pPr>
      <w:bookmarkStart w:id="7" w:name="_Toc369685945"/>
      <w:r>
        <w:t xml:space="preserve">Create the </w:t>
      </w:r>
      <w:r w:rsidR="009D0317">
        <w:t xml:space="preserve">PKCS12 </w:t>
      </w:r>
      <w:proofErr w:type="spellStart"/>
      <w:r>
        <w:t>keystore</w:t>
      </w:r>
      <w:bookmarkEnd w:id="7"/>
      <w:proofErr w:type="spellEnd"/>
    </w:p>
    <w:p w14:paraId="088CEAD8" w14:textId="220F0484" w:rsidR="00954ADB" w:rsidRDefault="0028425A">
      <w:pPr>
        <w:spacing w:after="0" w:line="240" w:lineRule="auto"/>
        <w:rPr>
          <w:rFonts w:ascii="Arial" w:hAnsi="Arial" w:cs="Arial"/>
          <w:color w:val="666666"/>
          <w:sz w:val="20"/>
          <w:szCs w:val="20"/>
        </w:rPr>
      </w:pPr>
      <w:r>
        <w:rPr>
          <w:rFonts w:ascii="Arial" w:hAnsi="Arial" w:cs="Arial"/>
          <w:color w:val="666666"/>
          <w:sz w:val="20"/>
          <w:szCs w:val="20"/>
        </w:rPr>
        <w:t xml:space="preserve">Run the following command:  </w:t>
      </w:r>
    </w:p>
    <w:p w14:paraId="74AED30A" w14:textId="211A1F69" w:rsidR="0028425A" w:rsidRDefault="0028425A" w:rsidP="00954ADB">
      <w:pPr>
        <w:spacing w:after="0" w:line="240" w:lineRule="auto"/>
        <w:ind w:firstLine="720"/>
        <w:rPr>
          <w:rFonts w:ascii="Arial" w:hAnsi="Arial" w:cs="Arial"/>
          <w:b/>
          <w:color w:val="666666"/>
          <w:sz w:val="20"/>
          <w:szCs w:val="20"/>
        </w:rPr>
      </w:pPr>
      <w:proofErr w:type="spellStart"/>
      <w:r w:rsidRPr="0028425A">
        <w:rPr>
          <w:rFonts w:ascii="Arial" w:hAnsi="Arial" w:cs="Arial"/>
          <w:b/>
          <w:color w:val="666666"/>
          <w:sz w:val="20"/>
          <w:szCs w:val="20"/>
        </w:rPr>
        <w:t>openssl</w:t>
      </w:r>
      <w:proofErr w:type="spellEnd"/>
      <w:r w:rsidRPr="0028425A">
        <w:rPr>
          <w:rFonts w:ascii="Arial" w:hAnsi="Arial" w:cs="Arial"/>
          <w:b/>
          <w:color w:val="666666"/>
          <w:sz w:val="20"/>
          <w:szCs w:val="20"/>
        </w:rPr>
        <w:t xml:space="preserve"> pkcs12 -export -</w:t>
      </w:r>
      <w:proofErr w:type="spellStart"/>
      <w:r w:rsidRPr="0028425A">
        <w:rPr>
          <w:rFonts w:ascii="Arial" w:hAnsi="Arial" w:cs="Arial"/>
          <w:b/>
          <w:color w:val="666666"/>
          <w:sz w:val="20"/>
          <w:szCs w:val="20"/>
        </w:rPr>
        <w:t>inkey</w:t>
      </w:r>
      <w:proofErr w:type="spellEnd"/>
      <w:r w:rsidRPr="0028425A">
        <w:rPr>
          <w:rFonts w:ascii="Arial" w:hAnsi="Arial" w:cs="Arial"/>
          <w:b/>
          <w:color w:val="666666"/>
          <w:sz w:val="20"/>
          <w:szCs w:val="20"/>
        </w:rPr>
        <w:t xml:space="preserve"> </w:t>
      </w:r>
      <w:r>
        <w:rPr>
          <w:rFonts w:ascii="Arial" w:hAnsi="Arial" w:cs="Arial"/>
          <w:b/>
          <w:color w:val="666666"/>
          <w:sz w:val="20"/>
          <w:szCs w:val="20"/>
        </w:rPr>
        <w:t>&lt;</w:t>
      </w:r>
      <w:proofErr w:type="spellStart"/>
      <w:r w:rsidRPr="0028425A">
        <w:rPr>
          <w:rFonts w:ascii="Arial" w:hAnsi="Arial" w:cs="Arial"/>
          <w:b/>
          <w:color w:val="666666"/>
          <w:sz w:val="20"/>
          <w:szCs w:val="20"/>
        </w:rPr>
        <w:t>private.key</w:t>
      </w:r>
      <w:proofErr w:type="spellEnd"/>
      <w:r>
        <w:rPr>
          <w:rFonts w:ascii="Arial" w:hAnsi="Arial" w:cs="Arial"/>
          <w:b/>
          <w:color w:val="666666"/>
          <w:sz w:val="20"/>
          <w:szCs w:val="20"/>
        </w:rPr>
        <w:t>&gt;</w:t>
      </w:r>
      <w:r w:rsidRPr="0028425A">
        <w:rPr>
          <w:rFonts w:ascii="Arial" w:hAnsi="Arial" w:cs="Arial"/>
          <w:b/>
          <w:color w:val="666666"/>
          <w:sz w:val="20"/>
          <w:szCs w:val="20"/>
        </w:rPr>
        <w:t xml:space="preserve"> -in </w:t>
      </w:r>
      <w:r>
        <w:rPr>
          <w:rFonts w:ascii="Arial" w:hAnsi="Arial" w:cs="Arial"/>
          <w:b/>
          <w:color w:val="666666"/>
          <w:sz w:val="20"/>
          <w:szCs w:val="20"/>
        </w:rPr>
        <w:t>&lt;</w:t>
      </w:r>
      <w:r w:rsidRPr="0028425A">
        <w:rPr>
          <w:rFonts w:ascii="Arial" w:hAnsi="Arial" w:cs="Arial"/>
          <w:b/>
          <w:color w:val="666666"/>
          <w:sz w:val="20"/>
          <w:szCs w:val="20"/>
        </w:rPr>
        <w:t>all-</w:t>
      </w:r>
      <w:proofErr w:type="spellStart"/>
      <w:r w:rsidRPr="0028425A">
        <w:rPr>
          <w:rFonts w:ascii="Arial" w:hAnsi="Arial" w:cs="Arial"/>
          <w:b/>
          <w:color w:val="666666"/>
          <w:sz w:val="20"/>
          <w:szCs w:val="20"/>
        </w:rPr>
        <w:t>certs.pem</w:t>
      </w:r>
      <w:proofErr w:type="spellEnd"/>
      <w:r>
        <w:rPr>
          <w:rFonts w:ascii="Arial" w:hAnsi="Arial" w:cs="Arial"/>
          <w:b/>
          <w:color w:val="666666"/>
          <w:sz w:val="20"/>
          <w:szCs w:val="20"/>
        </w:rPr>
        <w:t>&gt;</w:t>
      </w:r>
      <w:r w:rsidRPr="0028425A">
        <w:rPr>
          <w:rFonts w:ascii="Arial" w:hAnsi="Arial" w:cs="Arial"/>
          <w:b/>
          <w:color w:val="666666"/>
          <w:sz w:val="20"/>
          <w:szCs w:val="20"/>
        </w:rPr>
        <w:t xml:space="preserve"> -out file.pkcs12</w:t>
      </w:r>
    </w:p>
    <w:p w14:paraId="0233C8CE" w14:textId="77777777" w:rsidR="00954ADB" w:rsidRDefault="00954ADB" w:rsidP="00954ADB">
      <w:pPr>
        <w:spacing w:after="0" w:line="240" w:lineRule="auto"/>
        <w:ind w:firstLine="720"/>
        <w:rPr>
          <w:rFonts w:ascii="Arial" w:hAnsi="Arial" w:cs="Arial"/>
          <w:b/>
          <w:color w:val="666666"/>
          <w:sz w:val="20"/>
          <w:szCs w:val="20"/>
        </w:rPr>
      </w:pPr>
    </w:p>
    <w:p w14:paraId="5998761E" w14:textId="7780A980" w:rsidR="0028425A" w:rsidRDefault="0028425A">
      <w:pPr>
        <w:spacing w:after="0" w:line="240" w:lineRule="auto"/>
        <w:rPr>
          <w:rFonts w:ascii="Arial" w:hAnsi="Arial" w:cs="Arial"/>
          <w:b/>
          <w:color w:val="666666"/>
          <w:sz w:val="20"/>
          <w:szCs w:val="20"/>
        </w:rPr>
      </w:pPr>
      <w:r>
        <w:rPr>
          <w:rFonts w:ascii="Arial" w:hAnsi="Arial" w:cs="Arial"/>
          <w:b/>
          <w:color w:val="666666"/>
          <w:sz w:val="20"/>
          <w:szCs w:val="20"/>
        </w:rPr>
        <w:t>NOTE: &lt;</w:t>
      </w:r>
      <w:proofErr w:type="spellStart"/>
      <w:r>
        <w:rPr>
          <w:rFonts w:ascii="Arial" w:hAnsi="Arial" w:cs="Arial"/>
          <w:b/>
          <w:color w:val="666666"/>
          <w:sz w:val="20"/>
          <w:szCs w:val="20"/>
        </w:rPr>
        <w:t>private.key</w:t>
      </w:r>
      <w:proofErr w:type="spellEnd"/>
      <w:r>
        <w:rPr>
          <w:rFonts w:ascii="Arial" w:hAnsi="Arial" w:cs="Arial"/>
          <w:b/>
          <w:color w:val="666666"/>
          <w:sz w:val="20"/>
          <w:szCs w:val="20"/>
        </w:rPr>
        <w:t>&gt; = the file containing the private key that came with the SSL certificate</w:t>
      </w:r>
    </w:p>
    <w:p w14:paraId="48F84520" w14:textId="623CABFB" w:rsidR="0028425A" w:rsidRDefault="002B7F24">
      <w:pPr>
        <w:spacing w:after="0" w:line="240" w:lineRule="auto"/>
        <w:rPr>
          <w:rFonts w:ascii="Arial" w:hAnsi="Arial" w:cs="Arial"/>
          <w:b/>
          <w:color w:val="666666"/>
          <w:sz w:val="20"/>
          <w:szCs w:val="20"/>
        </w:rPr>
      </w:pPr>
      <w:r>
        <w:rPr>
          <w:rFonts w:ascii="Arial" w:hAnsi="Arial" w:cs="Arial"/>
          <w:b/>
          <w:color w:val="666666"/>
          <w:sz w:val="20"/>
          <w:szCs w:val="20"/>
        </w:rPr>
        <w:t xml:space="preserve">        </w:t>
      </w:r>
      <w:r w:rsidR="0028425A">
        <w:rPr>
          <w:rFonts w:ascii="Arial" w:hAnsi="Arial" w:cs="Arial"/>
          <w:b/>
          <w:color w:val="666666"/>
          <w:sz w:val="20"/>
          <w:szCs w:val="20"/>
        </w:rPr>
        <w:t xml:space="preserve"> &lt;all-</w:t>
      </w:r>
      <w:proofErr w:type="spellStart"/>
      <w:r w:rsidR="0028425A">
        <w:rPr>
          <w:rFonts w:ascii="Arial" w:hAnsi="Arial" w:cs="Arial"/>
          <w:b/>
          <w:color w:val="666666"/>
          <w:sz w:val="20"/>
          <w:szCs w:val="20"/>
        </w:rPr>
        <w:t>certs.pem</w:t>
      </w:r>
      <w:proofErr w:type="spellEnd"/>
      <w:r w:rsidR="0028425A">
        <w:rPr>
          <w:rFonts w:ascii="Arial" w:hAnsi="Arial" w:cs="Arial"/>
          <w:b/>
          <w:color w:val="666666"/>
          <w:sz w:val="20"/>
          <w:szCs w:val="20"/>
        </w:rPr>
        <w:t>&gt; = the combined CA root certificate and the SSL certificate</w:t>
      </w:r>
    </w:p>
    <w:p w14:paraId="1DF37B47" w14:textId="72329906" w:rsidR="0028425A" w:rsidRDefault="00954ADB">
      <w:pPr>
        <w:spacing w:after="0" w:line="240" w:lineRule="auto"/>
        <w:rPr>
          <w:rFonts w:ascii="Arial" w:hAnsi="Arial" w:cs="Arial"/>
          <w:b/>
          <w:color w:val="666666"/>
          <w:sz w:val="20"/>
          <w:szCs w:val="20"/>
        </w:rPr>
      </w:pPr>
      <w:r>
        <w:rPr>
          <w:rFonts w:ascii="Arial" w:hAnsi="Arial" w:cs="Arial"/>
          <w:b/>
          <w:color w:val="666666"/>
          <w:sz w:val="20"/>
          <w:szCs w:val="20"/>
        </w:rPr>
        <w:t xml:space="preserve">NOTE:  You will be prompted for the private key existing passphrase and a new passphrase for the </w:t>
      </w:r>
      <w:proofErr w:type="spellStart"/>
      <w:r>
        <w:rPr>
          <w:rFonts w:ascii="Arial" w:hAnsi="Arial" w:cs="Arial"/>
          <w:b/>
          <w:color w:val="666666"/>
          <w:sz w:val="20"/>
          <w:szCs w:val="20"/>
        </w:rPr>
        <w:t>keystore</w:t>
      </w:r>
      <w:proofErr w:type="spellEnd"/>
      <w:r>
        <w:rPr>
          <w:rFonts w:ascii="Arial" w:hAnsi="Arial" w:cs="Arial"/>
          <w:b/>
          <w:color w:val="666666"/>
          <w:sz w:val="20"/>
          <w:szCs w:val="20"/>
        </w:rPr>
        <w:t>/pkcs12 file.  Please make note of the new passphrase.  You will need the passphrase later in this document.</w:t>
      </w:r>
    </w:p>
    <w:p w14:paraId="269BD60D" w14:textId="77777777" w:rsidR="009D0317" w:rsidRPr="00954ADB" w:rsidRDefault="009D0317">
      <w:pPr>
        <w:spacing w:after="0" w:line="240" w:lineRule="auto"/>
        <w:rPr>
          <w:rFonts w:ascii="Arial" w:hAnsi="Arial" w:cs="Arial"/>
          <w:b/>
          <w:color w:val="666666"/>
          <w:sz w:val="20"/>
          <w:szCs w:val="20"/>
        </w:rPr>
      </w:pPr>
    </w:p>
    <w:p w14:paraId="73FF3422" w14:textId="0374A8BE" w:rsidR="00954ADB" w:rsidRPr="009D0317" w:rsidRDefault="009D0317" w:rsidP="00295417">
      <w:pPr>
        <w:pStyle w:val="Heading2"/>
      </w:pPr>
      <w:bookmarkStart w:id="8" w:name="_Toc369685946"/>
      <w:r>
        <w:t xml:space="preserve">Convert PKCS12 </w:t>
      </w:r>
      <w:proofErr w:type="spellStart"/>
      <w:r>
        <w:t>keystore</w:t>
      </w:r>
      <w:proofErr w:type="spellEnd"/>
      <w:r>
        <w:t xml:space="preserve"> to JAVA </w:t>
      </w:r>
      <w:proofErr w:type="spellStart"/>
      <w:r>
        <w:t>keystore</w:t>
      </w:r>
      <w:bookmarkEnd w:id="8"/>
      <w:proofErr w:type="spellEnd"/>
    </w:p>
    <w:p w14:paraId="17AB2928" w14:textId="54A98A2D" w:rsidR="00954ADB" w:rsidRDefault="0028425A">
      <w:pPr>
        <w:spacing w:after="0" w:line="240" w:lineRule="auto"/>
        <w:rPr>
          <w:rFonts w:ascii="Arial" w:hAnsi="Arial" w:cs="Arial"/>
          <w:color w:val="666666"/>
          <w:sz w:val="20"/>
          <w:szCs w:val="20"/>
        </w:rPr>
      </w:pPr>
      <w:r>
        <w:rPr>
          <w:rFonts w:ascii="Arial" w:hAnsi="Arial" w:cs="Arial"/>
          <w:color w:val="666666"/>
          <w:sz w:val="20"/>
          <w:szCs w:val="20"/>
        </w:rPr>
        <w:t>Run the following command</w:t>
      </w:r>
      <w:r w:rsidR="002B7F24">
        <w:rPr>
          <w:rFonts w:ascii="Arial" w:hAnsi="Arial" w:cs="Arial"/>
          <w:color w:val="666666"/>
          <w:sz w:val="20"/>
          <w:szCs w:val="20"/>
        </w:rPr>
        <w:t xml:space="preserve"> to produce the </w:t>
      </w:r>
      <w:proofErr w:type="spellStart"/>
      <w:r w:rsidR="002B7F24">
        <w:rPr>
          <w:rFonts w:ascii="Arial" w:hAnsi="Arial" w:cs="Arial"/>
          <w:color w:val="666666"/>
          <w:sz w:val="20"/>
          <w:szCs w:val="20"/>
        </w:rPr>
        <w:t>keystore</w:t>
      </w:r>
      <w:proofErr w:type="spellEnd"/>
      <w:r>
        <w:rPr>
          <w:rFonts w:ascii="Arial" w:hAnsi="Arial" w:cs="Arial"/>
          <w:color w:val="666666"/>
          <w:sz w:val="20"/>
          <w:szCs w:val="20"/>
        </w:rPr>
        <w:t>:</w:t>
      </w:r>
    </w:p>
    <w:p w14:paraId="57975EA3" w14:textId="1C569E5B" w:rsidR="0028425A" w:rsidRDefault="0028425A">
      <w:pPr>
        <w:spacing w:after="0" w:line="240" w:lineRule="auto"/>
        <w:rPr>
          <w:rFonts w:ascii="Arial" w:hAnsi="Arial" w:cs="Arial"/>
          <w:b/>
          <w:color w:val="666666"/>
          <w:sz w:val="20"/>
          <w:szCs w:val="20"/>
        </w:rPr>
      </w:pPr>
      <w:r>
        <w:rPr>
          <w:rFonts w:ascii="Arial" w:hAnsi="Arial" w:cs="Arial"/>
          <w:color w:val="666666"/>
          <w:sz w:val="20"/>
          <w:szCs w:val="20"/>
        </w:rPr>
        <w:t xml:space="preserve"> </w:t>
      </w:r>
      <w:r w:rsidRPr="0028425A">
        <w:rPr>
          <w:rFonts w:ascii="Arial" w:hAnsi="Arial" w:cs="Arial"/>
          <w:b/>
          <w:color w:val="666666"/>
          <w:sz w:val="20"/>
          <w:szCs w:val="20"/>
        </w:rPr>
        <w:t>/&lt;</w:t>
      </w:r>
      <w:proofErr w:type="spellStart"/>
      <w:r w:rsidRPr="0028425A">
        <w:rPr>
          <w:rFonts w:ascii="Arial" w:hAnsi="Arial" w:cs="Arial"/>
          <w:b/>
          <w:color w:val="666666"/>
          <w:sz w:val="20"/>
          <w:szCs w:val="20"/>
        </w:rPr>
        <w:t>path_to_Oracle_Java</w:t>
      </w:r>
      <w:proofErr w:type="spellEnd"/>
      <w:r w:rsidRPr="0028425A">
        <w:rPr>
          <w:rFonts w:ascii="Arial" w:hAnsi="Arial" w:cs="Arial"/>
          <w:b/>
          <w:color w:val="666666"/>
          <w:sz w:val="20"/>
          <w:szCs w:val="20"/>
        </w:rPr>
        <w:t>&gt;/</w:t>
      </w:r>
      <w:proofErr w:type="spellStart"/>
      <w:r w:rsidRPr="0028425A">
        <w:rPr>
          <w:rFonts w:ascii="Arial" w:hAnsi="Arial" w:cs="Arial"/>
          <w:b/>
          <w:color w:val="666666"/>
          <w:sz w:val="20"/>
          <w:szCs w:val="20"/>
        </w:rPr>
        <w:t>jre</w:t>
      </w:r>
      <w:proofErr w:type="spellEnd"/>
      <w:r w:rsidRPr="0028425A">
        <w:rPr>
          <w:rFonts w:ascii="Arial" w:hAnsi="Arial" w:cs="Arial"/>
          <w:b/>
          <w:color w:val="666666"/>
          <w:sz w:val="20"/>
          <w:szCs w:val="20"/>
        </w:rPr>
        <w:t>/bin/</w:t>
      </w:r>
      <w:proofErr w:type="spellStart"/>
      <w:r w:rsidRPr="0028425A">
        <w:rPr>
          <w:rFonts w:ascii="Arial" w:hAnsi="Arial" w:cs="Arial"/>
          <w:b/>
          <w:color w:val="666666"/>
          <w:sz w:val="20"/>
          <w:szCs w:val="20"/>
        </w:rPr>
        <w:t>keytool</w:t>
      </w:r>
      <w:proofErr w:type="spellEnd"/>
      <w:r w:rsidRPr="0028425A">
        <w:rPr>
          <w:rFonts w:ascii="Arial" w:hAnsi="Arial" w:cs="Arial"/>
          <w:b/>
          <w:color w:val="666666"/>
          <w:sz w:val="20"/>
          <w:szCs w:val="20"/>
        </w:rPr>
        <w:t xml:space="preserve"> -</w:t>
      </w:r>
      <w:proofErr w:type="spellStart"/>
      <w:r w:rsidRPr="0028425A">
        <w:rPr>
          <w:rFonts w:ascii="Arial" w:hAnsi="Arial" w:cs="Arial"/>
          <w:b/>
          <w:color w:val="666666"/>
          <w:sz w:val="20"/>
          <w:szCs w:val="20"/>
        </w:rPr>
        <w:t>importkeystore</w:t>
      </w:r>
      <w:proofErr w:type="spellEnd"/>
      <w:r w:rsidRPr="0028425A">
        <w:rPr>
          <w:rFonts w:ascii="Arial" w:hAnsi="Arial" w:cs="Arial"/>
          <w:b/>
          <w:color w:val="666666"/>
          <w:sz w:val="20"/>
          <w:szCs w:val="20"/>
        </w:rPr>
        <w:t xml:space="preserve"> -</w:t>
      </w:r>
      <w:proofErr w:type="spellStart"/>
      <w:r w:rsidRPr="0028425A">
        <w:rPr>
          <w:rFonts w:ascii="Arial" w:hAnsi="Arial" w:cs="Arial"/>
          <w:b/>
          <w:color w:val="666666"/>
          <w:sz w:val="20"/>
          <w:szCs w:val="20"/>
        </w:rPr>
        <w:t>srckeystore</w:t>
      </w:r>
      <w:proofErr w:type="spellEnd"/>
      <w:r w:rsidRPr="0028425A">
        <w:rPr>
          <w:rFonts w:ascii="Arial" w:hAnsi="Arial" w:cs="Arial"/>
          <w:b/>
          <w:color w:val="666666"/>
          <w:sz w:val="20"/>
          <w:szCs w:val="20"/>
        </w:rPr>
        <w:t xml:space="preserve"> file.pkcs12 -</w:t>
      </w:r>
      <w:proofErr w:type="spellStart"/>
      <w:r w:rsidRPr="0028425A">
        <w:rPr>
          <w:rFonts w:ascii="Arial" w:hAnsi="Arial" w:cs="Arial"/>
          <w:b/>
          <w:color w:val="666666"/>
          <w:sz w:val="20"/>
          <w:szCs w:val="20"/>
        </w:rPr>
        <w:t>srcstoretype</w:t>
      </w:r>
      <w:proofErr w:type="spellEnd"/>
      <w:r w:rsidRPr="0028425A">
        <w:rPr>
          <w:rFonts w:ascii="Arial" w:hAnsi="Arial" w:cs="Arial"/>
          <w:b/>
          <w:color w:val="666666"/>
          <w:sz w:val="20"/>
          <w:szCs w:val="20"/>
        </w:rPr>
        <w:t xml:space="preserve"> PKCS12 -</w:t>
      </w:r>
      <w:proofErr w:type="spellStart"/>
      <w:r w:rsidRPr="0028425A">
        <w:rPr>
          <w:rFonts w:ascii="Arial" w:hAnsi="Arial" w:cs="Arial"/>
          <w:b/>
          <w:color w:val="666666"/>
          <w:sz w:val="20"/>
          <w:szCs w:val="20"/>
        </w:rPr>
        <w:t>destkeystore</w:t>
      </w:r>
      <w:proofErr w:type="spellEnd"/>
      <w:r w:rsidRPr="0028425A">
        <w:rPr>
          <w:rFonts w:ascii="Arial" w:hAnsi="Arial" w:cs="Arial"/>
          <w:b/>
          <w:color w:val="666666"/>
          <w:sz w:val="20"/>
          <w:szCs w:val="20"/>
        </w:rPr>
        <w:t xml:space="preserve"> </w:t>
      </w:r>
      <w:proofErr w:type="spellStart"/>
      <w:r w:rsidRPr="0028425A">
        <w:rPr>
          <w:rFonts w:ascii="Arial" w:hAnsi="Arial" w:cs="Arial"/>
          <w:b/>
          <w:color w:val="666666"/>
          <w:sz w:val="20"/>
          <w:szCs w:val="20"/>
        </w:rPr>
        <w:t>keystore</w:t>
      </w:r>
      <w:proofErr w:type="spellEnd"/>
    </w:p>
    <w:p w14:paraId="1C208505" w14:textId="77777777" w:rsidR="009D0317" w:rsidRDefault="009D0317">
      <w:pPr>
        <w:spacing w:after="0" w:line="240" w:lineRule="auto"/>
        <w:rPr>
          <w:rFonts w:ascii="Arial" w:hAnsi="Arial" w:cs="Arial"/>
          <w:color w:val="666666"/>
          <w:sz w:val="20"/>
          <w:szCs w:val="20"/>
        </w:rPr>
      </w:pPr>
    </w:p>
    <w:p w14:paraId="49AE40DE" w14:textId="12D54E10" w:rsidR="0028425A" w:rsidRPr="009D0317" w:rsidRDefault="009D0317" w:rsidP="00295417">
      <w:pPr>
        <w:pStyle w:val="Heading2"/>
      </w:pPr>
      <w:bookmarkStart w:id="9" w:name="_Toc369685947"/>
      <w:r>
        <w:t xml:space="preserve">Create the JAVA </w:t>
      </w:r>
      <w:proofErr w:type="spellStart"/>
      <w:r>
        <w:t>keystore</w:t>
      </w:r>
      <w:bookmarkEnd w:id="9"/>
      <w:proofErr w:type="spellEnd"/>
    </w:p>
    <w:p w14:paraId="2E2AE75E" w14:textId="2CA1C259" w:rsidR="00814D16" w:rsidRDefault="00954ADB">
      <w:pPr>
        <w:spacing w:after="0" w:line="240" w:lineRule="auto"/>
        <w:rPr>
          <w:rFonts w:ascii="Arial" w:hAnsi="Arial" w:cs="Arial"/>
          <w:color w:val="666666"/>
          <w:sz w:val="20"/>
          <w:szCs w:val="20"/>
        </w:rPr>
      </w:pPr>
      <w:r>
        <w:rPr>
          <w:rFonts w:ascii="Arial" w:hAnsi="Arial" w:cs="Arial"/>
          <w:color w:val="666666"/>
          <w:sz w:val="20"/>
          <w:szCs w:val="20"/>
        </w:rPr>
        <w:t xml:space="preserve">Copy the </w:t>
      </w:r>
      <w:proofErr w:type="spellStart"/>
      <w:r>
        <w:rPr>
          <w:rFonts w:ascii="Arial" w:hAnsi="Arial" w:cs="Arial"/>
          <w:color w:val="666666"/>
          <w:sz w:val="20"/>
          <w:szCs w:val="20"/>
        </w:rPr>
        <w:t>keystore</w:t>
      </w:r>
      <w:proofErr w:type="spellEnd"/>
      <w:r>
        <w:rPr>
          <w:rFonts w:ascii="Arial" w:hAnsi="Arial" w:cs="Arial"/>
          <w:color w:val="666666"/>
          <w:sz w:val="20"/>
          <w:szCs w:val="20"/>
        </w:rPr>
        <w:t xml:space="preserve"> to the specific host the SSL certificate is for into the directory</w:t>
      </w:r>
      <w:r w:rsidR="00814D16">
        <w:rPr>
          <w:rFonts w:ascii="Arial" w:hAnsi="Arial" w:cs="Arial"/>
          <w:color w:val="666666"/>
          <w:sz w:val="20"/>
          <w:szCs w:val="20"/>
        </w:rPr>
        <w:t xml:space="preserve"> with file ownership of </w:t>
      </w:r>
      <w:proofErr w:type="spellStart"/>
      <w:r w:rsidR="00814D16">
        <w:rPr>
          <w:rFonts w:ascii="Arial" w:hAnsi="Arial" w:cs="Arial"/>
          <w:b/>
          <w:color w:val="666666"/>
          <w:sz w:val="20"/>
          <w:szCs w:val="20"/>
        </w:rPr>
        <w:t>root:root</w:t>
      </w:r>
      <w:proofErr w:type="spellEnd"/>
      <w:r w:rsidR="00814D16">
        <w:rPr>
          <w:rFonts w:ascii="Arial" w:hAnsi="Arial" w:cs="Arial"/>
          <w:color w:val="666666"/>
          <w:sz w:val="20"/>
          <w:szCs w:val="20"/>
        </w:rPr>
        <w:t xml:space="preserve"> and permissions </w:t>
      </w:r>
      <w:r w:rsidR="00814D16" w:rsidRPr="00814D16">
        <w:rPr>
          <w:rFonts w:ascii="Arial" w:hAnsi="Arial" w:cs="Arial"/>
          <w:b/>
          <w:color w:val="666666"/>
          <w:sz w:val="20"/>
          <w:szCs w:val="20"/>
        </w:rPr>
        <w:t>644</w:t>
      </w:r>
      <w:r>
        <w:rPr>
          <w:rFonts w:ascii="Arial" w:hAnsi="Arial" w:cs="Arial"/>
          <w:color w:val="666666"/>
          <w:sz w:val="20"/>
          <w:szCs w:val="20"/>
        </w:rPr>
        <w:t>:</w:t>
      </w:r>
    </w:p>
    <w:p w14:paraId="3CFB5366" w14:textId="1657C30F" w:rsidR="0028425A" w:rsidRPr="0028425A" w:rsidRDefault="00954ADB">
      <w:pPr>
        <w:spacing w:after="0" w:line="240" w:lineRule="auto"/>
        <w:rPr>
          <w:rFonts w:ascii="Arial" w:hAnsi="Arial" w:cs="Arial"/>
          <w:color w:val="666666"/>
          <w:sz w:val="20"/>
          <w:szCs w:val="20"/>
        </w:rPr>
      </w:pPr>
      <w:r w:rsidRPr="00954ADB">
        <w:rPr>
          <w:rFonts w:ascii="Arial" w:hAnsi="Arial" w:cs="Arial"/>
          <w:b/>
          <w:color w:val="666666"/>
          <w:sz w:val="20"/>
          <w:szCs w:val="20"/>
        </w:rPr>
        <w:t>/</w:t>
      </w:r>
      <w:proofErr w:type="spellStart"/>
      <w:r w:rsidRPr="00954ADB">
        <w:rPr>
          <w:rFonts w:ascii="Arial" w:hAnsi="Arial" w:cs="Arial"/>
          <w:b/>
          <w:color w:val="666666"/>
          <w:sz w:val="20"/>
          <w:szCs w:val="20"/>
        </w:rPr>
        <w:t>etc</w:t>
      </w:r>
      <w:proofErr w:type="spellEnd"/>
      <w:r w:rsidRPr="00954ADB">
        <w:rPr>
          <w:rFonts w:ascii="Arial" w:hAnsi="Arial" w:cs="Arial"/>
          <w:b/>
          <w:color w:val="666666"/>
          <w:sz w:val="20"/>
          <w:szCs w:val="20"/>
        </w:rPr>
        <w:t>/</w:t>
      </w:r>
      <w:proofErr w:type="spellStart"/>
      <w:r w:rsidRPr="00954ADB">
        <w:rPr>
          <w:rFonts w:ascii="Arial" w:hAnsi="Arial" w:cs="Arial"/>
          <w:b/>
          <w:color w:val="666666"/>
          <w:sz w:val="20"/>
          <w:szCs w:val="20"/>
        </w:rPr>
        <w:t>cloudera</w:t>
      </w:r>
      <w:proofErr w:type="spellEnd"/>
      <w:r w:rsidRPr="00954ADB">
        <w:rPr>
          <w:rFonts w:ascii="Arial" w:hAnsi="Arial" w:cs="Arial"/>
          <w:b/>
          <w:color w:val="666666"/>
          <w:sz w:val="20"/>
          <w:szCs w:val="20"/>
        </w:rPr>
        <w:t>-</w:t>
      </w:r>
      <w:proofErr w:type="spellStart"/>
      <w:r w:rsidRPr="00954ADB">
        <w:rPr>
          <w:rFonts w:ascii="Arial" w:hAnsi="Arial" w:cs="Arial"/>
          <w:b/>
          <w:color w:val="666666"/>
          <w:sz w:val="20"/>
          <w:szCs w:val="20"/>
        </w:rPr>
        <w:t>scm</w:t>
      </w:r>
      <w:proofErr w:type="spellEnd"/>
      <w:r w:rsidRPr="00954ADB">
        <w:rPr>
          <w:rFonts w:ascii="Arial" w:hAnsi="Arial" w:cs="Arial"/>
          <w:b/>
          <w:color w:val="666666"/>
          <w:sz w:val="20"/>
          <w:szCs w:val="20"/>
        </w:rPr>
        <w:t>-server</w:t>
      </w:r>
      <w:r>
        <w:rPr>
          <w:rFonts w:ascii="Arial" w:hAnsi="Arial" w:cs="Arial"/>
          <w:b/>
          <w:color w:val="666666"/>
          <w:sz w:val="20"/>
          <w:szCs w:val="20"/>
        </w:rPr>
        <w:t>/</w:t>
      </w:r>
      <w:proofErr w:type="spellStart"/>
      <w:r w:rsidR="00A1534A">
        <w:rPr>
          <w:rFonts w:ascii="Arial" w:hAnsi="Arial" w:cs="Arial"/>
          <w:b/>
          <w:color w:val="666666"/>
          <w:sz w:val="20"/>
          <w:szCs w:val="20"/>
        </w:rPr>
        <w:t>keystore</w:t>
      </w:r>
      <w:proofErr w:type="spellEnd"/>
    </w:p>
    <w:p w14:paraId="74F569D9" w14:textId="77777777" w:rsidR="0028425A" w:rsidRDefault="0028425A">
      <w:pPr>
        <w:spacing w:after="0" w:line="240" w:lineRule="auto"/>
        <w:rPr>
          <w:rFonts w:ascii="Arial" w:hAnsi="Arial" w:cs="Arial"/>
          <w:color w:val="666666"/>
          <w:sz w:val="20"/>
          <w:szCs w:val="20"/>
        </w:rPr>
      </w:pPr>
    </w:p>
    <w:p w14:paraId="283212D9" w14:textId="3261F3B5" w:rsidR="009D0317" w:rsidRPr="009D0317" w:rsidRDefault="009D0317" w:rsidP="00295417">
      <w:pPr>
        <w:pStyle w:val="Heading2"/>
      </w:pPr>
      <w:bookmarkStart w:id="10" w:name="_Toc369685948"/>
      <w:r>
        <w:t>Repeat for all proxy machines</w:t>
      </w:r>
      <w:bookmarkEnd w:id="10"/>
    </w:p>
    <w:p w14:paraId="543F81AB" w14:textId="761EB771" w:rsidR="00954ADB" w:rsidRDefault="00954ADB">
      <w:pPr>
        <w:spacing w:after="0" w:line="240" w:lineRule="auto"/>
        <w:rPr>
          <w:rFonts w:ascii="Arial" w:hAnsi="Arial" w:cs="Arial"/>
          <w:color w:val="666666"/>
          <w:sz w:val="20"/>
          <w:szCs w:val="20"/>
        </w:rPr>
      </w:pPr>
      <w:r>
        <w:rPr>
          <w:rFonts w:ascii="Arial" w:hAnsi="Arial" w:cs="Arial"/>
          <w:color w:val="666666"/>
          <w:sz w:val="20"/>
          <w:szCs w:val="20"/>
        </w:rPr>
        <w:t xml:space="preserve">Repeat step </w:t>
      </w:r>
      <w:r w:rsidR="009D0317">
        <w:rPr>
          <w:rFonts w:ascii="Arial" w:hAnsi="Arial" w:cs="Arial"/>
          <w:color w:val="666666"/>
          <w:sz w:val="20"/>
          <w:szCs w:val="20"/>
        </w:rPr>
        <w:t>1.1.3</w:t>
      </w:r>
      <w:r>
        <w:rPr>
          <w:rFonts w:ascii="Arial" w:hAnsi="Arial" w:cs="Arial"/>
          <w:color w:val="666666"/>
          <w:sz w:val="20"/>
          <w:szCs w:val="20"/>
        </w:rPr>
        <w:t xml:space="preserve"> thru step </w:t>
      </w:r>
      <w:r w:rsidR="009D0317">
        <w:rPr>
          <w:rFonts w:ascii="Arial" w:hAnsi="Arial" w:cs="Arial"/>
          <w:color w:val="666666"/>
          <w:sz w:val="20"/>
          <w:szCs w:val="20"/>
        </w:rPr>
        <w:t>1.1.5</w:t>
      </w:r>
      <w:r>
        <w:rPr>
          <w:rFonts w:ascii="Arial" w:hAnsi="Arial" w:cs="Arial"/>
          <w:color w:val="666666"/>
          <w:sz w:val="20"/>
          <w:szCs w:val="20"/>
        </w:rPr>
        <w:t xml:space="preserve"> for all proxy machines that will run Cloudera Manager</w:t>
      </w:r>
    </w:p>
    <w:p w14:paraId="291E05D1" w14:textId="77777777" w:rsidR="00954ADB" w:rsidRDefault="00954ADB">
      <w:pPr>
        <w:spacing w:after="0" w:line="240" w:lineRule="auto"/>
        <w:rPr>
          <w:rFonts w:ascii="Arial" w:hAnsi="Arial" w:cs="Arial"/>
          <w:color w:val="666666"/>
          <w:sz w:val="20"/>
          <w:szCs w:val="20"/>
        </w:rPr>
      </w:pPr>
    </w:p>
    <w:p w14:paraId="13705B45" w14:textId="313D4621" w:rsidR="009D0317" w:rsidRPr="009D0317" w:rsidRDefault="009D0317" w:rsidP="00295417">
      <w:pPr>
        <w:pStyle w:val="Heading2"/>
      </w:pPr>
      <w:bookmarkStart w:id="11" w:name="_Toc369685949"/>
      <w:r>
        <w:t>Copy CA Root Certificate to all agent machines.</w:t>
      </w:r>
      <w:bookmarkEnd w:id="11"/>
    </w:p>
    <w:p w14:paraId="7FD1FCD6" w14:textId="7E7E19E8" w:rsidR="00954ADB" w:rsidRDefault="00954ADB">
      <w:pPr>
        <w:spacing w:after="0" w:line="240" w:lineRule="auto"/>
        <w:rPr>
          <w:rFonts w:ascii="Arial" w:hAnsi="Arial" w:cs="Arial"/>
          <w:color w:val="666666"/>
          <w:sz w:val="20"/>
          <w:szCs w:val="20"/>
        </w:rPr>
      </w:pPr>
      <w:r>
        <w:rPr>
          <w:rFonts w:ascii="Arial" w:hAnsi="Arial" w:cs="Arial"/>
          <w:color w:val="666666"/>
          <w:sz w:val="20"/>
          <w:szCs w:val="20"/>
        </w:rPr>
        <w:t>Copy the CA root certificate file every</w:t>
      </w:r>
      <w:r w:rsidR="00814D16">
        <w:rPr>
          <w:rFonts w:ascii="Arial" w:hAnsi="Arial" w:cs="Arial"/>
          <w:color w:val="666666"/>
          <w:sz w:val="20"/>
          <w:szCs w:val="20"/>
        </w:rPr>
        <w:t xml:space="preserve"> machine within the cluster into the directory and file.  Also, make the file ownership </w:t>
      </w:r>
      <w:proofErr w:type="spellStart"/>
      <w:r w:rsidR="00814D16" w:rsidRPr="00814D16">
        <w:rPr>
          <w:rFonts w:ascii="Arial" w:hAnsi="Arial" w:cs="Arial"/>
          <w:b/>
          <w:color w:val="666666"/>
          <w:sz w:val="20"/>
          <w:szCs w:val="20"/>
        </w:rPr>
        <w:t>root:root</w:t>
      </w:r>
      <w:proofErr w:type="spellEnd"/>
      <w:r w:rsidR="00814D16">
        <w:rPr>
          <w:rFonts w:ascii="Arial" w:hAnsi="Arial" w:cs="Arial"/>
          <w:color w:val="666666"/>
          <w:sz w:val="20"/>
          <w:szCs w:val="20"/>
        </w:rPr>
        <w:t xml:space="preserve"> with permission of “</w:t>
      </w:r>
      <w:r w:rsidR="00814D16" w:rsidRPr="00814D16">
        <w:rPr>
          <w:rFonts w:ascii="Arial" w:hAnsi="Arial" w:cs="Arial"/>
          <w:b/>
          <w:color w:val="666666"/>
          <w:sz w:val="20"/>
          <w:szCs w:val="20"/>
        </w:rPr>
        <w:t>600</w:t>
      </w:r>
      <w:r w:rsidR="00814D16">
        <w:rPr>
          <w:rFonts w:ascii="Arial" w:hAnsi="Arial" w:cs="Arial"/>
          <w:color w:val="666666"/>
          <w:sz w:val="20"/>
          <w:szCs w:val="20"/>
        </w:rPr>
        <w:t xml:space="preserve">” :  </w:t>
      </w:r>
      <w:r w:rsidR="00814D16" w:rsidRPr="00814D16">
        <w:rPr>
          <w:rFonts w:ascii="Arial" w:hAnsi="Arial" w:cs="Arial"/>
          <w:b/>
          <w:color w:val="666666"/>
          <w:sz w:val="20"/>
          <w:szCs w:val="20"/>
        </w:rPr>
        <w:t>/</w:t>
      </w:r>
      <w:proofErr w:type="spellStart"/>
      <w:r w:rsidR="00814D16" w:rsidRPr="00814D16">
        <w:rPr>
          <w:rFonts w:ascii="Arial" w:hAnsi="Arial" w:cs="Arial"/>
          <w:b/>
          <w:color w:val="666666"/>
          <w:sz w:val="20"/>
          <w:szCs w:val="20"/>
        </w:rPr>
        <w:t>etc</w:t>
      </w:r>
      <w:proofErr w:type="spellEnd"/>
      <w:r w:rsidR="00814D16" w:rsidRPr="00814D16">
        <w:rPr>
          <w:rFonts w:ascii="Arial" w:hAnsi="Arial" w:cs="Arial"/>
          <w:b/>
          <w:color w:val="666666"/>
          <w:sz w:val="20"/>
          <w:szCs w:val="20"/>
        </w:rPr>
        <w:t>/</w:t>
      </w:r>
      <w:proofErr w:type="spellStart"/>
      <w:r w:rsidR="00814D16" w:rsidRPr="00814D16">
        <w:rPr>
          <w:rFonts w:ascii="Arial" w:hAnsi="Arial" w:cs="Arial"/>
          <w:b/>
          <w:color w:val="666666"/>
          <w:sz w:val="20"/>
          <w:szCs w:val="20"/>
        </w:rPr>
        <w:t>cloudera</w:t>
      </w:r>
      <w:proofErr w:type="spellEnd"/>
      <w:r w:rsidR="00814D16" w:rsidRPr="00814D16">
        <w:rPr>
          <w:rFonts w:ascii="Arial" w:hAnsi="Arial" w:cs="Arial"/>
          <w:b/>
          <w:color w:val="666666"/>
          <w:sz w:val="20"/>
          <w:szCs w:val="20"/>
        </w:rPr>
        <w:t>-</w:t>
      </w:r>
      <w:proofErr w:type="spellStart"/>
      <w:r w:rsidR="00814D16" w:rsidRPr="00814D16">
        <w:rPr>
          <w:rFonts w:ascii="Arial" w:hAnsi="Arial" w:cs="Arial"/>
          <w:b/>
          <w:color w:val="666666"/>
          <w:sz w:val="20"/>
          <w:szCs w:val="20"/>
        </w:rPr>
        <w:t>scm</w:t>
      </w:r>
      <w:proofErr w:type="spellEnd"/>
      <w:r w:rsidR="00814D16" w:rsidRPr="00814D16">
        <w:rPr>
          <w:rFonts w:ascii="Arial" w:hAnsi="Arial" w:cs="Arial"/>
          <w:b/>
          <w:color w:val="666666"/>
          <w:sz w:val="20"/>
          <w:szCs w:val="20"/>
        </w:rPr>
        <w:t>-agent/</w:t>
      </w:r>
      <w:proofErr w:type="spellStart"/>
      <w:r w:rsidR="00814D16" w:rsidRPr="00814D16">
        <w:rPr>
          <w:rFonts w:ascii="Arial" w:hAnsi="Arial" w:cs="Arial"/>
          <w:b/>
          <w:color w:val="666666"/>
          <w:sz w:val="20"/>
          <w:szCs w:val="20"/>
        </w:rPr>
        <w:t>ca</w:t>
      </w:r>
      <w:proofErr w:type="spellEnd"/>
      <w:r w:rsidR="00E9575C">
        <w:rPr>
          <w:rFonts w:ascii="Arial" w:hAnsi="Arial" w:cs="Arial"/>
          <w:b/>
          <w:color w:val="666666"/>
          <w:sz w:val="20"/>
          <w:szCs w:val="20"/>
        </w:rPr>
        <w:t>-root</w:t>
      </w:r>
      <w:r w:rsidR="00814D16" w:rsidRPr="00814D16">
        <w:rPr>
          <w:rFonts w:ascii="Arial" w:hAnsi="Arial" w:cs="Arial"/>
          <w:b/>
          <w:color w:val="666666"/>
          <w:sz w:val="20"/>
          <w:szCs w:val="20"/>
        </w:rPr>
        <w:t>-</w:t>
      </w:r>
      <w:proofErr w:type="spellStart"/>
      <w:r w:rsidR="00814D16" w:rsidRPr="00814D16">
        <w:rPr>
          <w:rFonts w:ascii="Arial" w:hAnsi="Arial" w:cs="Arial"/>
          <w:b/>
          <w:color w:val="666666"/>
          <w:sz w:val="20"/>
          <w:szCs w:val="20"/>
        </w:rPr>
        <w:t>cert.pem</w:t>
      </w:r>
      <w:proofErr w:type="spellEnd"/>
    </w:p>
    <w:p w14:paraId="502FA09F" w14:textId="77777777" w:rsidR="00814D16" w:rsidRDefault="00814D16">
      <w:pPr>
        <w:spacing w:after="0" w:line="240" w:lineRule="auto"/>
        <w:rPr>
          <w:rFonts w:ascii="Arial" w:hAnsi="Arial" w:cs="Arial"/>
          <w:color w:val="666666"/>
          <w:sz w:val="20"/>
          <w:szCs w:val="20"/>
        </w:rPr>
      </w:pPr>
    </w:p>
    <w:p w14:paraId="307EBA81" w14:textId="47CD8490" w:rsidR="009D0317" w:rsidRPr="009D0317" w:rsidRDefault="009D0317" w:rsidP="00295417">
      <w:pPr>
        <w:pStyle w:val="Heading2"/>
      </w:pPr>
      <w:bookmarkStart w:id="12" w:name="_Toc369685950"/>
      <w:r>
        <w:t>Edit the agent configuration file on all agent machines.</w:t>
      </w:r>
      <w:bookmarkEnd w:id="12"/>
    </w:p>
    <w:p w14:paraId="4E31D624" w14:textId="3263758F" w:rsidR="00814D16" w:rsidRDefault="00814D16">
      <w:pPr>
        <w:spacing w:after="0" w:line="240" w:lineRule="auto"/>
        <w:rPr>
          <w:rFonts w:ascii="Arial" w:hAnsi="Arial" w:cs="Arial"/>
          <w:color w:val="666666"/>
          <w:sz w:val="20"/>
          <w:szCs w:val="20"/>
        </w:rPr>
      </w:pPr>
      <w:r>
        <w:rPr>
          <w:rFonts w:ascii="Arial" w:hAnsi="Arial" w:cs="Arial"/>
          <w:color w:val="666666"/>
          <w:sz w:val="20"/>
          <w:szCs w:val="20"/>
        </w:rPr>
        <w:t>Edit the following file (</w:t>
      </w:r>
      <w:r w:rsidRPr="00814D16">
        <w:rPr>
          <w:rFonts w:ascii="Arial" w:hAnsi="Arial" w:cs="Arial"/>
          <w:b/>
          <w:color w:val="666666"/>
          <w:sz w:val="20"/>
          <w:szCs w:val="20"/>
        </w:rPr>
        <w:t>/</w:t>
      </w:r>
      <w:proofErr w:type="spellStart"/>
      <w:r w:rsidRPr="00814D16">
        <w:rPr>
          <w:rFonts w:ascii="Arial" w:hAnsi="Arial" w:cs="Arial"/>
          <w:b/>
          <w:color w:val="666666"/>
          <w:sz w:val="20"/>
          <w:szCs w:val="20"/>
        </w:rPr>
        <w:t>etc</w:t>
      </w:r>
      <w:proofErr w:type="spellEnd"/>
      <w:r w:rsidRPr="00814D16">
        <w:rPr>
          <w:rFonts w:ascii="Arial" w:hAnsi="Arial" w:cs="Arial"/>
          <w:b/>
          <w:color w:val="666666"/>
          <w:sz w:val="20"/>
          <w:szCs w:val="20"/>
        </w:rPr>
        <w:t>/</w:t>
      </w:r>
      <w:proofErr w:type="spellStart"/>
      <w:r w:rsidRPr="00814D16">
        <w:rPr>
          <w:rFonts w:ascii="Arial" w:hAnsi="Arial" w:cs="Arial"/>
          <w:b/>
          <w:color w:val="666666"/>
          <w:sz w:val="20"/>
          <w:szCs w:val="20"/>
        </w:rPr>
        <w:t>cloudera</w:t>
      </w:r>
      <w:proofErr w:type="spellEnd"/>
      <w:r w:rsidRPr="00814D16">
        <w:rPr>
          <w:rFonts w:ascii="Arial" w:hAnsi="Arial" w:cs="Arial"/>
          <w:b/>
          <w:color w:val="666666"/>
          <w:sz w:val="20"/>
          <w:szCs w:val="20"/>
        </w:rPr>
        <w:t>-</w:t>
      </w:r>
      <w:proofErr w:type="spellStart"/>
      <w:r w:rsidRPr="00814D16">
        <w:rPr>
          <w:rFonts w:ascii="Arial" w:hAnsi="Arial" w:cs="Arial"/>
          <w:b/>
          <w:color w:val="666666"/>
          <w:sz w:val="20"/>
          <w:szCs w:val="20"/>
        </w:rPr>
        <w:t>scm</w:t>
      </w:r>
      <w:proofErr w:type="spellEnd"/>
      <w:r w:rsidRPr="00814D16">
        <w:rPr>
          <w:rFonts w:ascii="Arial" w:hAnsi="Arial" w:cs="Arial"/>
          <w:b/>
          <w:color w:val="666666"/>
          <w:sz w:val="20"/>
          <w:szCs w:val="20"/>
        </w:rPr>
        <w:t>-agent/config.ini</w:t>
      </w:r>
      <w:r>
        <w:rPr>
          <w:rFonts w:ascii="Arial" w:hAnsi="Arial" w:cs="Arial"/>
          <w:color w:val="666666"/>
          <w:sz w:val="20"/>
          <w:szCs w:val="20"/>
        </w:rPr>
        <w:t xml:space="preserve">) on all machines within the cluster to contain the following two lines.  Also, restart the </w:t>
      </w:r>
      <w:proofErr w:type="spellStart"/>
      <w:r>
        <w:rPr>
          <w:rFonts w:ascii="Arial" w:hAnsi="Arial" w:cs="Arial"/>
          <w:color w:val="666666"/>
          <w:sz w:val="20"/>
          <w:szCs w:val="20"/>
        </w:rPr>
        <w:t>cloudera</w:t>
      </w:r>
      <w:proofErr w:type="spellEnd"/>
      <w:r>
        <w:rPr>
          <w:rFonts w:ascii="Arial" w:hAnsi="Arial" w:cs="Arial"/>
          <w:color w:val="666666"/>
          <w:sz w:val="20"/>
          <w:szCs w:val="20"/>
        </w:rPr>
        <w:t>-</w:t>
      </w:r>
      <w:proofErr w:type="spellStart"/>
      <w:r>
        <w:rPr>
          <w:rFonts w:ascii="Arial" w:hAnsi="Arial" w:cs="Arial"/>
          <w:color w:val="666666"/>
          <w:sz w:val="20"/>
          <w:szCs w:val="20"/>
        </w:rPr>
        <w:t>scm</w:t>
      </w:r>
      <w:proofErr w:type="spellEnd"/>
      <w:r>
        <w:rPr>
          <w:rFonts w:ascii="Arial" w:hAnsi="Arial" w:cs="Arial"/>
          <w:color w:val="666666"/>
          <w:sz w:val="20"/>
          <w:szCs w:val="20"/>
        </w:rPr>
        <w:t>-agent service after editing the file.</w:t>
      </w:r>
    </w:p>
    <w:p w14:paraId="02FAD454" w14:textId="2629ABFB" w:rsidR="00814D16" w:rsidRDefault="00814D16">
      <w:pPr>
        <w:spacing w:after="0" w:line="240" w:lineRule="auto"/>
        <w:rPr>
          <w:rFonts w:ascii="Arial" w:hAnsi="Arial" w:cs="Arial"/>
          <w:b/>
          <w:color w:val="666666"/>
          <w:sz w:val="20"/>
          <w:szCs w:val="20"/>
        </w:rPr>
      </w:pPr>
      <w:r>
        <w:rPr>
          <w:rFonts w:ascii="Arial" w:hAnsi="Arial" w:cs="Arial"/>
          <w:b/>
          <w:color w:val="666666"/>
          <w:sz w:val="20"/>
          <w:szCs w:val="20"/>
        </w:rPr>
        <w:tab/>
      </w:r>
      <w:proofErr w:type="spellStart"/>
      <w:r>
        <w:rPr>
          <w:rFonts w:ascii="Arial" w:hAnsi="Arial" w:cs="Arial"/>
          <w:b/>
          <w:color w:val="666666"/>
          <w:sz w:val="20"/>
          <w:szCs w:val="20"/>
        </w:rPr>
        <w:t>use_tls</w:t>
      </w:r>
      <w:proofErr w:type="spellEnd"/>
      <w:r>
        <w:rPr>
          <w:rFonts w:ascii="Arial" w:hAnsi="Arial" w:cs="Arial"/>
          <w:b/>
          <w:color w:val="666666"/>
          <w:sz w:val="20"/>
          <w:szCs w:val="20"/>
        </w:rPr>
        <w:t>=1</w:t>
      </w:r>
    </w:p>
    <w:p w14:paraId="27B77E32" w14:textId="46B4CDDF" w:rsidR="00814D16" w:rsidRDefault="00814D16">
      <w:pPr>
        <w:spacing w:after="0" w:line="240" w:lineRule="auto"/>
        <w:rPr>
          <w:rFonts w:ascii="Arial" w:hAnsi="Arial" w:cs="Arial"/>
          <w:b/>
          <w:color w:val="666666"/>
          <w:sz w:val="20"/>
          <w:szCs w:val="20"/>
        </w:rPr>
      </w:pPr>
      <w:r>
        <w:rPr>
          <w:rFonts w:ascii="Arial" w:hAnsi="Arial" w:cs="Arial"/>
          <w:b/>
          <w:color w:val="666666"/>
          <w:sz w:val="20"/>
          <w:szCs w:val="20"/>
        </w:rPr>
        <w:tab/>
      </w:r>
      <w:proofErr w:type="spellStart"/>
      <w:r>
        <w:rPr>
          <w:rFonts w:ascii="Arial" w:hAnsi="Arial" w:cs="Arial"/>
          <w:b/>
          <w:color w:val="666666"/>
          <w:sz w:val="20"/>
          <w:szCs w:val="20"/>
        </w:rPr>
        <w:t>verify_cert_file</w:t>
      </w:r>
      <w:proofErr w:type="spellEnd"/>
      <w:r>
        <w:rPr>
          <w:rFonts w:ascii="Arial" w:hAnsi="Arial" w:cs="Arial"/>
          <w:b/>
          <w:color w:val="666666"/>
          <w:sz w:val="20"/>
          <w:szCs w:val="20"/>
        </w:rPr>
        <w:t>=/</w:t>
      </w:r>
      <w:proofErr w:type="spellStart"/>
      <w:r>
        <w:rPr>
          <w:rFonts w:ascii="Arial" w:hAnsi="Arial" w:cs="Arial"/>
          <w:b/>
          <w:color w:val="666666"/>
          <w:sz w:val="20"/>
          <w:szCs w:val="20"/>
        </w:rPr>
        <w:t>etc</w:t>
      </w:r>
      <w:proofErr w:type="spellEnd"/>
      <w:r>
        <w:rPr>
          <w:rFonts w:ascii="Arial" w:hAnsi="Arial" w:cs="Arial"/>
          <w:b/>
          <w:color w:val="666666"/>
          <w:sz w:val="20"/>
          <w:szCs w:val="20"/>
        </w:rPr>
        <w:t>/</w:t>
      </w:r>
      <w:proofErr w:type="spellStart"/>
      <w:r>
        <w:rPr>
          <w:rFonts w:ascii="Arial" w:hAnsi="Arial" w:cs="Arial"/>
          <w:b/>
          <w:color w:val="666666"/>
          <w:sz w:val="20"/>
          <w:szCs w:val="20"/>
        </w:rPr>
        <w:t>cloudera</w:t>
      </w:r>
      <w:proofErr w:type="spellEnd"/>
      <w:r>
        <w:rPr>
          <w:rFonts w:ascii="Arial" w:hAnsi="Arial" w:cs="Arial"/>
          <w:b/>
          <w:color w:val="666666"/>
          <w:sz w:val="20"/>
          <w:szCs w:val="20"/>
        </w:rPr>
        <w:t>-</w:t>
      </w:r>
      <w:proofErr w:type="spellStart"/>
      <w:r>
        <w:rPr>
          <w:rFonts w:ascii="Arial" w:hAnsi="Arial" w:cs="Arial"/>
          <w:b/>
          <w:color w:val="666666"/>
          <w:sz w:val="20"/>
          <w:szCs w:val="20"/>
        </w:rPr>
        <w:t>scm</w:t>
      </w:r>
      <w:proofErr w:type="spellEnd"/>
      <w:r>
        <w:rPr>
          <w:rFonts w:ascii="Arial" w:hAnsi="Arial" w:cs="Arial"/>
          <w:b/>
          <w:color w:val="666666"/>
          <w:sz w:val="20"/>
          <w:szCs w:val="20"/>
        </w:rPr>
        <w:t>-agent/</w:t>
      </w:r>
      <w:proofErr w:type="spellStart"/>
      <w:r>
        <w:rPr>
          <w:rFonts w:ascii="Arial" w:hAnsi="Arial" w:cs="Arial"/>
          <w:b/>
          <w:color w:val="666666"/>
          <w:sz w:val="20"/>
          <w:szCs w:val="20"/>
        </w:rPr>
        <w:t>ca</w:t>
      </w:r>
      <w:proofErr w:type="spellEnd"/>
      <w:r>
        <w:rPr>
          <w:rFonts w:ascii="Arial" w:hAnsi="Arial" w:cs="Arial"/>
          <w:b/>
          <w:color w:val="666666"/>
          <w:sz w:val="20"/>
          <w:szCs w:val="20"/>
        </w:rPr>
        <w:t>-</w:t>
      </w:r>
      <w:r w:rsidR="00E9575C">
        <w:rPr>
          <w:rFonts w:ascii="Arial" w:hAnsi="Arial" w:cs="Arial"/>
          <w:b/>
          <w:color w:val="666666"/>
          <w:sz w:val="20"/>
          <w:szCs w:val="20"/>
        </w:rPr>
        <w:t>root-</w:t>
      </w:r>
      <w:proofErr w:type="spellStart"/>
      <w:r>
        <w:rPr>
          <w:rFonts w:ascii="Arial" w:hAnsi="Arial" w:cs="Arial"/>
          <w:b/>
          <w:color w:val="666666"/>
          <w:sz w:val="20"/>
          <w:szCs w:val="20"/>
        </w:rPr>
        <w:t>cert.pem</w:t>
      </w:r>
      <w:proofErr w:type="spellEnd"/>
    </w:p>
    <w:p w14:paraId="713804CC" w14:textId="77777777" w:rsidR="00814D16" w:rsidRDefault="00814D16">
      <w:pPr>
        <w:spacing w:after="0" w:line="240" w:lineRule="auto"/>
        <w:rPr>
          <w:rFonts w:ascii="Arial" w:hAnsi="Arial" w:cs="Arial"/>
          <w:color w:val="666666"/>
          <w:sz w:val="20"/>
          <w:szCs w:val="20"/>
        </w:rPr>
      </w:pPr>
    </w:p>
    <w:p w14:paraId="32FAAAA7" w14:textId="77777777" w:rsidR="003A4A2D" w:rsidRDefault="003A4A2D">
      <w:pPr>
        <w:spacing w:after="0" w:line="240" w:lineRule="auto"/>
        <w:rPr>
          <w:rFonts w:asciiTheme="majorHAnsi" w:eastAsiaTheme="majorEastAsia" w:hAnsiTheme="majorHAnsi" w:cstheme="majorBidi"/>
          <w:b/>
          <w:bCs/>
          <w:color w:val="4F81BD" w:themeColor="accent1"/>
          <w:sz w:val="26"/>
          <w:szCs w:val="26"/>
        </w:rPr>
      </w:pPr>
      <w:r>
        <w:br w:type="page"/>
      </w:r>
    </w:p>
    <w:p w14:paraId="6BE9D338" w14:textId="0EBE3B6E" w:rsidR="00F76CA8" w:rsidRPr="009D0317" w:rsidRDefault="00F76CA8" w:rsidP="00F76CA8">
      <w:pPr>
        <w:pStyle w:val="Heading2"/>
      </w:pPr>
      <w:bookmarkStart w:id="13" w:name="_Toc369685951"/>
      <w:r>
        <w:t>Adjust HDFS service roles</w:t>
      </w:r>
      <w:bookmarkEnd w:id="13"/>
    </w:p>
    <w:p w14:paraId="6A669B9D" w14:textId="77777777" w:rsidR="00F76CA8" w:rsidRDefault="00F76CA8">
      <w:pPr>
        <w:spacing w:after="0" w:line="240" w:lineRule="auto"/>
        <w:rPr>
          <w:rFonts w:ascii="Arial" w:hAnsi="Arial" w:cs="Arial"/>
          <w:color w:val="666666"/>
          <w:sz w:val="20"/>
          <w:szCs w:val="20"/>
        </w:rPr>
      </w:pPr>
    </w:p>
    <w:p w14:paraId="5338B96E" w14:textId="77777777" w:rsidR="003A4A2D" w:rsidRDefault="00F76CA8">
      <w:pPr>
        <w:spacing w:after="0" w:line="240" w:lineRule="auto"/>
        <w:rPr>
          <w:rFonts w:ascii="Arial" w:hAnsi="Arial" w:cs="Arial"/>
          <w:color w:val="666666"/>
          <w:sz w:val="20"/>
          <w:szCs w:val="20"/>
        </w:rPr>
      </w:pPr>
      <w:r>
        <w:rPr>
          <w:rFonts w:ascii="Arial" w:hAnsi="Arial" w:cs="Arial"/>
          <w:color w:val="666666"/>
          <w:sz w:val="20"/>
          <w:szCs w:val="20"/>
        </w:rPr>
        <w:t xml:space="preserve">When a cluster is composed of multiple hosts with different hardware models with different CPU core count and hard drive count, then, the </w:t>
      </w:r>
      <w:proofErr w:type="spellStart"/>
      <w:r>
        <w:rPr>
          <w:rFonts w:ascii="Arial" w:hAnsi="Arial" w:cs="Arial"/>
          <w:color w:val="666666"/>
          <w:sz w:val="20"/>
          <w:szCs w:val="20"/>
        </w:rPr>
        <w:t>hdfs</w:t>
      </w:r>
      <w:proofErr w:type="spellEnd"/>
      <w:r>
        <w:rPr>
          <w:rFonts w:ascii="Arial" w:hAnsi="Arial" w:cs="Arial"/>
          <w:color w:val="666666"/>
          <w:sz w:val="20"/>
          <w:szCs w:val="20"/>
        </w:rPr>
        <w:t xml:space="preserve"> service role groups must be updated.</w:t>
      </w:r>
      <w:r w:rsidR="003A4A2D">
        <w:rPr>
          <w:rFonts w:ascii="Arial" w:hAnsi="Arial" w:cs="Arial"/>
          <w:color w:val="666666"/>
          <w:sz w:val="20"/>
          <w:szCs w:val="20"/>
        </w:rPr>
        <w:t xml:space="preserve">  For each unique disk drive count host type, a unique data node role group must be defined.  See below for details:</w:t>
      </w:r>
    </w:p>
    <w:p w14:paraId="7FF90EFC" w14:textId="77777777" w:rsidR="003A4A2D" w:rsidRDefault="003A4A2D">
      <w:pPr>
        <w:spacing w:after="0" w:line="240" w:lineRule="auto"/>
        <w:rPr>
          <w:rFonts w:ascii="Arial" w:hAnsi="Arial" w:cs="Arial"/>
          <w:color w:val="666666"/>
          <w:sz w:val="20"/>
          <w:szCs w:val="20"/>
        </w:rPr>
      </w:pPr>
    </w:p>
    <w:p w14:paraId="509AD3E7" w14:textId="6CB94E6C" w:rsidR="00F76CA8" w:rsidRDefault="003A4A2D">
      <w:pPr>
        <w:spacing w:after="0" w:line="240" w:lineRule="auto"/>
        <w:rPr>
          <w:rFonts w:ascii="Arial" w:hAnsi="Arial" w:cs="Arial"/>
          <w:color w:val="666666"/>
          <w:sz w:val="20"/>
          <w:szCs w:val="20"/>
        </w:rPr>
      </w:pPr>
      <w:r>
        <w:rPr>
          <w:noProof/>
        </w:rPr>
        <w:drawing>
          <wp:inline distT="0" distB="0" distL="0" distR="0" wp14:anchorId="1C02733B" wp14:editId="1D66E079">
            <wp:extent cx="5943600" cy="4232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32275"/>
                    </a:xfrm>
                    <a:prstGeom prst="rect">
                      <a:avLst/>
                    </a:prstGeom>
                  </pic:spPr>
                </pic:pic>
              </a:graphicData>
            </a:graphic>
          </wp:inline>
        </w:drawing>
      </w:r>
      <w:r w:rsidR="00F76CA8">
        <w:rPr>
          <w:rFonts w:ascii="Arial" w:hAnsi="Arial" w:cs="Arial"/>
          <w:color w:val="666666"/>
          <w:sz w:val="20"/>
          <w:szCs w:val="20"/>
        </w:rPr>
        <w:t xml:space="preserve">  </w:t>
      </w:r>
    </w:p>
    <w:p w14:paraId="28ED1D30" w14:textId="77777777" w:rsidR="00DC257A" w:rsidRDefault="00DC257A">
      <w:pPr>
        <w:spacing w:after="0" w:line="240" w:lineRule="auto"/>
        <w:rPr>
          <w:rFonts w:ascii="Arial" w:hAnsi="Arial" w:cs="Arial"/>
          <w:color w:val="666666"/>
          <w:sz w:val="20"/>
          <w:szCs w:val="20"/>
        </w:rPr>
      </w:pPr>
    </w:p>
    <w:p w14:paraId="2B85788E" w14:textId="42625813" w:rsidR="00DC257A" w:rsidRDefault="00DC257A">
      <w:pPr>
        <w:spacing w:after="0" w:line="240" w:lineRule="auto"/>
        <w:rPr>
          <w:rFonts w:ascii="Arial" w:hAnsi="Arial" w:cs="Arial"/>
          <w:color w:val="666666"/>
          <w:sz w:val="20"/>
          <w:szCs w:val="20"/>
        </w:rPr>
      </w:pPr>
      <w:r>
        <w:rPr>
          <w:rFonts w:ascii="Arial" w:hAnsi="Arial" w:cs="Arial"/>
          <w:color w:val="666666"/>
          <w:sz w:val="20"/>
          <w:szCs w:val="20"/>
        </w:rPr>
        <w:t>Click on the create new group button:</w:t>
      </w:r>
    </w:p>
    <w:p w14:paraId="3A6EA951" w14:textId="77777777" w:rsidR="00DC257A" w:rsidRDefault="00DC257A">
      <w:pPr>
        <w:spacing w:after="0" w:line="240" w:lineRule="auto"/>
        <w:rPr>
          <w:rFonts w:ascii="Arial" w:hAnsi="Arial" w:cs="Arial"/>
          <w:color w:val="666666"/>
          <w:sz w:val="20"/>
          <w:szCs w:val="20"/>
        </w:rPr>
      </w:pPr>
    </w:p>
    <w:p w14:paraId="51D9ADF6" w14:textId="0C4BC677" w:rsidR="00DC257A" w:rsidRDefault="00DC257A">
      <w:pPr>
        <w:spacing w:after="0" w:line="240" w:lineRule="auto"/>
        <w:rPr>
          <w:rFonts w:ascii="Arial" w:hAnsi="Arial" w:cs="Arial"/>
          <w:color w:val="666666"/>
          <w:sz w:val="20"/>
          <w:szCs w:val="20"/>
        </w:rPr>
      </w:pPr>
      <w:r>
        <w:rPr>
          <w:noProof/>
        </w:rPr>
        <w:drawing>
          <wp:inline distT="0" distB="0" distL="0" distR="0" wp14:anchorId="520988B0" wp14:editId="48BAF407">
            <wp:extent cx="5943600" cy="6323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323330"/>
                    </a:xfrm>
                    <a:prstGeom prst="rect">
                      <a:avLst/>
                    </a:prstGeom>
                  </pic:spPr>
                </pic:pic>
              </a:graphicData>
            </a:graphic>
          </wp:inline>
        </w:drawing>
      </w:r>
    </w:p>
    <w:p w14:paraId="4730801E" w14:textId="77777777" w:rsidR="00DC257A" w:rsidRDefault="00DC257A">
      <w:pPr>
        <w:spacing w:after="0" w:line="240" w:lineRule="auto"/>
        <w:rPr>
          <w:rFonts w:ascii="Arial" w:hAnsi="Arial" w:cs="Arial"/>
          <w:color w:val="666666"/>
          <w:sz w:val="20"/>
          <w:szCs w:val="20"/>
        </w:rPr>
      </w:pPr>
    </w:p>
    <w:p w14:paraId="2AAFD4FE" w14:textId="1CCE3B8D" w:rsidR="00DC257A" w:rsidRDefault="00DC257A">
      <w:pPr>
        <w:spacing w:after="0" w:line="240" w:lineRule="auto"/>
        <w:rPr>
          <w:rFonts w:ascii="Arial" w:hAnsi="Arial" w:cs="Arial"/>
          <w:color w:val="666666"/>
          <w:sz w:val="20"/>
          <w:szCs w:val="20"/>
        </w:rPr>
      </w:pPr>
      <w:r>
        <w:rPr>
          <w:rFonts w:ascii="Arial" w:hAnsi="Arial" w:cs="Arial"/>
          <w:color w:val="666666"/>
          <w:sz w:val="20"/>
          <w:szCs w:val="20"/>
        </w:rPr>
        <w:t xml:space="preserve">Then, enter a name for the group name which includes some reference to the specific hardware.  And copy values from the </w:t>
      </w:r>
      <w:proofErr w:type="spellStart"/>
      <w:r>
        <w:rPr>
          <w:rFonts w:ascii="Arial" w:hAnsi="Arial" w:cs="Arial"/>
          <w:color w:val="666666"/>
          <w:sz w:val="20"/>
          <w:szCs w:val="20"/>
        </w:rPr>
        <w:t>DataNode</w:t>
      </w:r>
      <w:proofErr w:type="spellEnd"/>
      <w:r>
        <w:rPr>
          <w:rFonts w:ascii="Arial" w:hAnsi="Arial" w:cs="Arial"/>
          <w:color w:val="666666"/>
          <w:sz w:val="20"/>
          <w:szCs w:val="20"/>
        </w:rPr>
        <w:t xml:space="preserve"> (Default) group.</w:t>
      </w:r>
    </w:p>
    <w:p w14:paraId="67CF7527" w14:textId="1892FBCE" w:rsidR="00DC257A" w:rsidRDefault="00DC257A">
      <w:pPr>
        <w:spacing w:after="0" w:line="240" w:lineRule="auto"/>
        <w:rPr>
          <w:rFonts w:ascii="Arial" w:hAnsi="Arial" w:cs="Arial"/>
          <w:color w:val="666666"/>
          <w:sz w:val="20"/>
          <w:szCs w:val="20"/>
        </w:rPr>
      </w:pPr>
      <w:r>
        <w:rPr>
          <w:noProof/>
        </w:rPr>
        <w:drawing>
          <wp:inline distT="0" distB="0" distL="0" distR="0" wp14:anchorId="59D2DDA2" wp14:editId="5CA9527D">
            <wp:extent cx="5943600" cy="4248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248785"/>
                    </a:xfrm>
                    <a:prstGeom prst="rect">
                      <a:avLst/>
                    </a:prstGeom>
                  </pic:spPr>
                </pic:pic>
              </a:graphicData>
            </a:graphic>
          </wp:inline>
        </w:drawing>
      </w:r>
    </w:p>
    <w:p w14:paraId="66CE76B3" w14:textId="77777777" w:rsidR="00DC257A" w:rsidRDefault="00DC257A">
      <w:pPr>
        <w:spacing w:after="0" w:line="240" w:lineRule="auto"/>
        <w:rPr>
          <w:rFonts w:ascii="Arial" w:hAnsi="Arial" w:cs="Arial"/>
          <w:color w:val="666666"/>
          <w:sz w:val="20"/>
          <w:szCs w:val="20"/>
        </w:rPr>
      </w:pPr>
    </w:p>
    <w:p w14:paraId="5357C53E" w14:textId="76F27EC9" w:rsidR="003454C8" w:rsidRDefault="003454C8">
      <w:pPr>
        <w:spacing w:after="0" w:line="240" w:lineRule="auto"/>
        <w:rPr>
          <w:rFonts w:ascii="Arial" w:hAnsi="Arial" w:cs="Arial"/>
          <w:color w:val="666666"/>
          <w:sz w:val="20"/>
          <w:szCs w:val="20"/>
        </w:rPr>
      </w:pPr>
      <w:r>
        <w:rPr>
          <w:rFonts w:ascii="Arial" w:hAnsi="Arial" w:cs="Arial"/>
          <w:color w:val="666666"/>
          <w:sz w:val="20"/>
          <w:szCs w:val="20"/>
        </w:rPr>
        <w:t>After creating the new role group, the appropriate hosts may need to be moved from the existing role map into the newly created role map.  To move hosts, select the existing role map on the left hand side navigation.  Then, select all of the hosts that need to be moved and under Actions, select Move item.</w:t>
      </w:r>
    </w:p>
    <w:p w14:paraId="73935A0C" w14:textId="727848E5" w:rsidR="003454C8" w:rsidRDefault="003454C8">
      <w:pPr>
        <w:spacing w:after="0" w:line="240" w:lineRule="auto"/>
        <w:rPr>
          <w:rFonts w:ascii="Arial" w:hAnsi="Arial" w:cs="Arial"/>
          <w:color w:val="666666"/>
          <w:sz w:val="20"/>
          <w:szCs w:val="20"/>
        </w:rPr>
      </w:pPr>
      <w:r>
        <w:rPr>
          <w:noProof/>
        </w:rPr>
        <w:drawing>
          <wp:inline distT="0" distB="0" distL="0" distR="0" wp14:anchorId="0B91658B" wp14:editId="14911C60">
            <wp:extent cx="5943600" cy="5395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395595"/>
                    </a:xfrm>
                    <a:prstGeom prst="rect">
                      <a:avLst/>
                    </a:prstGeom>
                  </pic:spPr>
                </pic:pic>
              </a:graphicData>
            </a:graphic>
          </wp:inline>
        </w:drawing>
      </w:r>
    </w:p>
    <w:p w14:paraId="6936BA3B" w14:textId="77777777" w:rsidR="003454C8" w:rsidRDefault="003454C8">
      <w:pPr>
        <w:spacing w:after="0" w:line="240" w:lineRule="auto"/>
        <w:rPr>
          <w:rFonts w:ascii="Arial" w:hAnsi="Arial" w:cs="Arial"/>
          <w:color w:val="666666"/>
          <w:sz w:val="20"/>
          <w:szCs w:val="20"/>
        </w:rPr>
      </w:pPr>
    </w:p>
    <w:p w14:paraId="55CAE902" w14:textId="77777777" w:rsidR="003454C8" w:rsidRDefault="003454C8">
      <w:pPr>
        <w:spacing w:after="0" w:line="240" w:lineRule="auto"/>
        <w:rPr>
          <w:rFonts w:ascii="Arial" w:hAnsi="Arial" w:cs="Arial"/>
          <w:color w:val="666666"/>
          <w:sz w:val="20"/>
          <w:szCs w:val="20"/>
        </w:rPr>
      </w:pPr>
      <w:r>
        <w:rPr>
          <w:rFonts w:ascii="Arial" w:hAnsi="Arial" w:cs="Arial"/>
          <w:color w:val="666666"/>
          <w:sz w:val="20"/>
          <w:szCs w:val="20"/>
        </w:rPr>
        <w:br w:type="page"/>
      </w:r>
    </w:p>
    <w:p w14:paraId="19ACA372" w14:textId="29E87485" w:rsidR="00DC257A" w:rsidRDefault="003454C8">
      <w:pPr>
        <w:spacing w:after="0" w:line="240" w:lineRule="auto"/>
        <w:rPr>
          <w:rFonts w:ascii="Arial" w:hAnsi="Arial" w:cs="Arial"/>
          <w:color w:val="666666"/>
          <w:sz w:val="20"/>
          <w:szCs w:val="20"/>
        </w:rPr>
      </w:pPr>
      <w:r>
        <w:rPr>
          <w:rFonts w:ascii="Arial" w:hAnsi="Arial" w:cs="Arial"/>
          <w:color w:val="666666"/>
          <w:sz w:val="20"/>
          <w:szCs w:val="20"/>
        </w:rPr>
        <w:t>Click on the Configuration button in order to configure the newly created role map.  Then, select the newly created role group and edit the data directories.</w:t>
      </w:r>
    </w:p>
    <w:p w14:paraId="0A27EE18" w14:textId="1FF03E70" w:rsidR="003454C8" w:rsidRDefault="003454C8">
      <w:pPr>
        <w:spacing w:after="0" w:line="240" w:lineRule="auto"/>
        <w:rPr>
          <w:rFonts w:ascii="Arial" w:hAnsi="Arial" w:cs="Arial"/>
          <w:color w:val="666666"/>
          <w:sz w:val="20"/>
          <w:szCs w:val="20"/>
        </w:rPr>
      </w:pPr>
      <w:r>
        <w:rPr>
          <w:noProof/>
        </w:rPr>
        <w:drawing>
          <wp:inline distT="0" distB="0" distL="0" distR="0" wp14:anchorId="5E980203" wp14:editId="404B4A40">
            <wp:extent cx="5943600" cy="6271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271260"/>
                    </a:xfrm>
                    <a:prstGeom prst="rect">
                      <a:avLst/>
                    </a:prstGeom>
                  </pic:spPr>
                </pic:pic>
              </a:graphicData>
            </a:graphic>
          </wp:inline>
        </w:drawing>
      </w:r>
    </w:p>
    <w:p w14:paraId="236C4814" w14:textId="77777777" w:rsidR="003454C8" w:rsidRDefault="003454C8">
      <w:pPr>
        <w:spacing w:after="0" w:line="240" w:lineRule="auto"/>
        <w:rPr>
          <w:rFonts w:ascii="Arial" w:hAnsi="Arial" w:cs="Arial"/>
          <w:color w:val="666666"/>
          <w:sz w:val="20"/>
          <w:szCs w:val="20"/>
        </w:rPr>
      </w:pPr>
    </w:p>
    <w:p w14:paraId="6DADB245" w14:textId="77777777" w:rsidR="00213C93" w:rsidRDefault="00213C93">
      <w:pPr>
        <w:spacing w:after="0" w:line="240" w:lineRule="auto"/>
        <w:rPr>
          <w:rFonts w:asciiTheme="majorHAnsi" w:eastAsiaTheme="majorEastAsia" w:hAnsiTheme="majorHAnsi" w:cstheme="majorBidi"/>
          <w:b/>
          <w:bCs/>
          <w:color w:val="4F81BD" w:themeColor="accent1"/>
          <w:sz w:val="26"/>
          <w:szCs w:val="26"/>
        </w:rPr>
      </w:pPr>
      <w:r>
        <w:br w:type="page"/>
      </w:r>
    </w:p>
    <w:p w14:paraId="1750A88E" w14:textId="608BC912" w:rsidR="00F76CA8" w:rsidRPr="009D0317" w:rsidRDefault="00F76CA8" w:rsidP="00F76CA8">
      <w:pPr>
        <w:pStyle w:val="Heading2"/>
      </w:pPr>
      <w:bookmarkStart w:id="14" w:name="_Toc369685952"/>
      <w:r>
        <w:t>Adjust Map/Reduce service roles</w:t>
      </w:r>
      <w:bookmarkEnd w:id="14"/>
    </w:p>
    <w:p w14:paraId="071C5DE7" w14:textId="77777777" w:rsidR="00F76CA8" w:rsidRDefault="00F76CA8">
      <w:pPr>
        <w:spacing w:after="0" w:line="240" w:lineRule="auto"/>
        <w:rPr>
          <w:rFonts w:ascii="Arial" w:hAnsi="Arial" w:cs="Arial"/>
          <w:color w:val="666666"/>
          <w:sz w:val="20"/>
          <w:szCs w:val="20"/>
        </w:rPr>
      </w:pPr>
    </w:p>
    <w:p w14:paraId="0F066082" w14:textId="413DC2C5" w:rsidR="00F76CA8" w:rsidRDefault="00213C93">
      <w:pPr>
        <w:spacing w:after="0" w:line="240" w:lineRule="auto"/>
        <w:rPr>
          <w:rFonts w:ascii="Arial" w:hAnsi="Arial" w:cs="Arial"/>
          <w:color w:val="666666"/>
          <w:sz w:val="20"/>
          <w:szCs w:val="20"/>
        </w:rPr>
      </w:pPr>
      <w:r>
        <w:rPr>
          <w:rFonts w:ascii="Arial" w:hAnsi="Arial" w:cs="Arial"/>
          <w:color w:val="666666"/>
          <w:sz w:val="20"/>
          <w:szCs w:val="20"/>
        </w:rPr>
        <w:t xml:space="preserve">A new role map needs created for the unique hardware under the </w:t>
      </w:r>
      <w:proofErr w:type="spellStart"/>
      <w:r>
        <w:rPr>
          <w:rFonts w:ascii="Arial" w:hAnsi="Arial" w:cs="Arial"/>
          <w:color w:val="666666"/>
          <w:sz w:val="20"/>
          <w:szCs w:val="20"/>
        </w:rPr>
        <w:t>MapReduce</w:t>
      </w:r>
      <w:proofErr w:type="spellEnd"/>
      <w:r>
        <w:rPr>
          <w:rFonts w:ascii="Arial" w:hAnsi="Arial" w:cs="Arial"/>
          <w:color w:val="666666"/>
          <w:sz w:val="20"/>
          <w:szCs w:val="20"/>
        </w:rPr>
        <w:t xml:space="preserve"> service.  The outcome should be something like:</w:t>
      </w:r>
    </w:p>
    <w:p w14:paraId="1AF84362" w14:textId="0827CF80" w:rsidR="00213C93" w:rsidRDefault="00213C93">
      <w:pPr>
        <w:spacing w:after="0" w:line="240" w:lineRule="auto"/>
        <w:rPr>
          <w:rFonts w:ascii="Arial" w:hAnsi="Arial" w:cs="Arial"/>
          <w:color w:val="666666"/>
          <w:sz w:val="20"/>
          <w:szCs w:val="20"/>
        </w:rPr>
      </w:pPr>
      <w:r>
        <w:rPr>
          <w:noProof/>
        </w:rPr>
        <w:drawing>
          <wp:inline distT="0" distB="0" distL="0" distR="0" wp14:anchorId="7A500E74" wp14:editId="6E061D75">
            <wp:extent cx="5943600" cy="4084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84320"/>
                    </a:xfrm>
                    <a:prstGeom prst="rect">
                      <a:avLst/>
                    </a:prstGeom>
                  </pic:spPr>
                </pic:pic>
              </a:graphicData>
            </a:graphic>
          </wp:inline>
        </w:drawing>
      </w:r>
    </w:p>
    <w:p w14:paraId="7BA4F5AE" w14:textId="77777777" w:rsidR="00213C93" w:rsidRDefault="00213C93">
      <w:pPr>
        <w:spacing w:after="0" w:line="240" w:lineRule="auto"/>
        <w:rPr>
          <w:rFonts w:ascii="Arial" w:hAnsi="Arial" w:cs="Arial"/>
          <w:color w:val="666666"/>
          <w:sz w:val="20"/>
          <w:szCs w:val="20"/>
        </w:rPr>
      </w:pPr>
    </w:p>
    <w:p w14:paraId="02720EDF" w14:textId="6884448C" w:rsidR="00213C93" w:rsidRDefault="00F04193">
      <w:pPr>
        <w:spacing w:after="0" w:line="240" w:lineRule="auto"/>
        <w:rPr>
          <w:rFonts w:ascii="Arial" w:hAnsi="Arial" w:cs="Arial"/>
          <w:color w:val="666666"/>
          <w:sz w:val="20"/>
          <w:szCs w:val="20"/>
        </w:rPr>
      </w:pPr>
      <w:r>
        <w:rPr>
          <w:rFonts w:ascii="Arial" w:hAnsi="Arial" w:cs="Arial"/>
          <w:color w:val="666666"/>
          <w:sz w:val="20"/>
          <w:szCs w:val="20"/>
        </w:rPr>
        <w:t>Adjust the new role map’s configuration to contain the appropriate data drives</w:t>
      </w:r>
    </w:p>
    <w:p w14:paraId="0971A99B" w14:textId="107B1166" w:rsidR="00F04193" w:rsidRDefault="00F04193">
      <w:pPr>
        <w:spacing w:after="0" w:line="240" w:lineRule="auto"/>
        <w:rPr>
          <w:rFonts w:ascii="Arial" w:hAnsi="Arial" w:cs="Arial"/>
          <w:color w:val="666666"/>
          <w:sz w:val="20"/>
          <w:szCs w:val="20"/>
        </w:rPr>
      </w:pPr>
      <w:r>
        <w:rPr>
          <w:noProof/>
        </w:rPr>
        <w:drawing>
          <wp:inline distT="0" distB="0" distL="0" distR="0" wp14:anchorId="5C572F73" wp14:editId="55D564E1">
            <wp:extent cx="5943600" cy="5094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094605"/>
                    </a:xfrm>
                    <a:prstGeom prst="rect">
                      <a:avLst/>
                    </a:prstGeom>
                  </pic:spPr>
                </pic:pic>
              </a:graphicData>
            </a:graphic>
          </wp:inline>
        </w:drawing>
      </w:r>
    </w:p>
    <w:p w14:paraId="768BED84" w14:textId="77777777" w:rsidR="00F04193" w:rsidRDefault="00F04193">
      <w:pPr>
        <w:spacing w:after="0" w:line="240" w:lineRule="auto"/>
        <w:rPr>
          <w:rFonts w:ascii="Arial" w:hAnsi="Arial" w:cs="Arial"/>
          <w:color w:val="666666"/>
          <w:sz w:val="20"/>
          <w:szCs w:val="20"/>
        </w:rPr>
      </w:pPr>
    </w:p>
    <w:p w14:paraId="7123E2BA" w14:textId="78D98D0E" w:rsidR="00F04193" w:rsidRDefault="00F04193">
      <w:pPr>
        <w:spacing w:after="0" w:line="240" w:lineRule="auto"/>
        <w:rPr>
          <w:rFonts w:ascii="Arial" w:hAnsi="Arial" w:cs="Arial"/>
          <w:color w:val="666666"/>
          <w:sz w:val="20"/>
          <w:szCs w:val="20"/>
        </w:rPr>
      </w:pPr>
      <w:r>
        <w:rPr>
          <w:rFonts w:ascii="Arial" w:hAnsi="Arial" w:cs="Arial"/>
          <w:color w:val="666666"/>
          <w:sz w:val="20"/>
          <w:szCs w:val="20"/>
        </w:rPr>
        <w:t>Also, adjust the max slots for map tasks and reduce tasks</w:t>
      </w:r>
    </w:p>
    <w:p w14:paraId="08BDEA7E" w14:textId="77777777" w:rsidR="00F04193" w:rsidRDefault="00F04193">
      <w:pPr>
        <w:spacing w:after="0" w:line="240" w:lineRule="auto"/>
        <w:rPr>
          <w:rFonts w:ascii="Arial" w:hAnsi="Arial" w:cs="Arial"/>
          <w:color w:val="666666"/>
          <w:sz w:val="20"/>
          <w:szCs w:val="20"/>
        </w:rPr>
      </w:pPr>
    </w:p>
    <w:p w14:paraId="4D055582" w14:textId="6A66CF2B" w:rsidR="00F04193" w:rsidRDefault="00F04193">
      <w:pPr>
        <w:spacing w:after="0" w:line="240" w:lineRule="auto"/>
        <w:rPr>
          <w:rFonts w:ascii="Arial" w:hAnsi="Arial" w:cs="Arial"/>
          <w:color w:val="666666"/>
          <w:sz w:val="20"/>
          <w:szCs w:val="20"/>
        </w:rPr>
      </w:pPr>
      <w:r>
        <w:rPr>
          <w:noProof/>
        </w:rPr>
        <w:drawing>
          <wp:inline distT="0" distB="0" distL="0" distR="0" wp14:anchorId="05268E46" wp14:editId="332CCB41">
            <wp:extent cx="398843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88435" cy="8229600"/>
                    </a:xfrm>
                    <a:prstGeom prst="rect">
                      <a:avLst/>
                    </a:prstGeom>
                  </pic:spPr>
                </pic:pic>
              </a:graphicData>
            </a:graphic>
          </wp:inline>
        </w:drawing>
      </w:r>
    </w:p>
    <w:p w14:paraId="0726C2E2" w14:textId="3E67EAC3" w:rsidR="009D0317" w:rsidRPr="006A025C" w:rsidRDefault="009D0317" w:rsidP="00295417">
      <w:pPr>
        <w:pStyle w:val="Heading2"/>
      </w:pPr>
      <w:bookmarkStart w:id="15" w:name="_Toc369685953"/>
      <w:r>
        <w:t>Switch Cloudera Manager to HTTPS/SSL</w:t>
      </w:r>
      <w:bookmarkEnd w:id="15"/>
    </w:p>
    <w:p w14:paraId="0D1CEA4B" w14:textId="33A601F3" w:rsidR="00814D16" w:rsidRDefault="001B23AA">
      <w:pPr>
        <w:spacing w:after="0" w:line="240" w:lineRule="auto"/>
        <w:rPr>
          <w:rFonts w:ascii="Arial" w:hAnsi="Arial" w:cs="Arial"/>
          <w:color w:val="666666"/>
          <w:sz w:val="20"/>
          <w:szCs w:val="20"/>
        </w:rPr>
      </w:pPr>
      <w:r>
        <w:rPr>
          <w:rFonts w:ascii="Arial" w:hAnsi="Arial" w:cs="Arial"/>
          <w:color w:val="666666"/>
          <w:sz w:val="20"/>
          <w:szCs w:val="20"/>
        </w:rPr>
        <w:t xml:space="preserve">Login to Cloudera Manager and under the </w:t>
      </w:r>
      <w:r>
        <w:rPr>
          <w:rFonts w:ascii="Arial" w:hAnsi="Arial" w:cs="Arial"/>
          <w:b/>
          <w:color w:val="666666"/>
          <w:sz w:val="20"/>
          <w:szCs w:val="20"/>
        </w:rPr>
        <w:t>Administration</w:t>
      </w:r>
      <w:r>
        <w:rPr>
          <w:rFonts w:ascii="Arial" w:hAnsi="Arial" w:cs="Arial"/>
          <w:color w:val="666666"/>
          <w:sz w:val="20"/>
          <w:szCs w:val="20"/>
        </w:rPr>
        <w:t xml:space="preserve"> tab select </w:t>
      </w:r>
      <w:r w:rsidRPr="001B23AA">
        <w:rPr>
          <w:rFonts w:ascii="Arial" w:hAnsi="Arial" w:cs="Arial"/>
          <w:b/>
          <w:color w:val="666666"/>
          <w:sz w:val="20"/>
          <w:szCs w:val="20"/>
        </w:rPr>
        <w:t>Settings</w:t>
      </w:r>
      <w:r>
        <w:rPr>
          <w:rFonts w:ascii="Arial" w:hAnsi="Arial" w:cs="Arial"/>
          <w:color w:val="666666"/>
          <w:sz w:val="20"/>
          <w:szCs w:val="20"/>
        </w:rPr>
        <w:t xml:space="preserve">.  Enter the following as highlighted. </w:t>
      </w:r>
      <w:r w:rsidR="002B7F24">
        <w:rPr>
          <w:rFonts w:ascii="Arial" w:hAnsi="Arial" w:cs="Arial"/>
          <w:color w:val="666666"/>
          <w:sz w:val="20"/>
          <w:szCs w:val="20"/>
        </w:rPr>
        <w:t xml:space="preserve">  Then, click the “Save Changes” button</w:t>
      </w:r>
    </w:p>
    <w:p w14:paraId="020A0232" w14:textId="5ED23EB2" w:rsidR="002B7F24" w:rsidRDefault="002B7F24">
      <w:pPr>
        <w:spacing w:after="0" w:line="240" w:lineRule="auto"/>
        <w:rPr>
          <w:rFonts w:ascii="Arial" w:hAnsi="Arial" w:cs="Arial"/>
          <w:color w:val="666666"/>
          <w:sz w:val="20"/>
          <w:szCs w:val="20"/>
        </w:rPr>
      </w:pPr>
      <w:r>
        <w:rPr>
          <w:rFonts w:ascii="Arial" w:hAnsi="Arial" w:cs="Arial"/>
          <w:color w:val="666666"/>
          <w:sz w:val="20"/>
          <w:szCs w:val="20"/>
        </w:rPr>
        <w:t xml:space="preserve">NOTE:  “Path to TLS </w:t>
      </w:r>
      <w:proofErr w:type="spellStart"/>
      <w:r>
        <w:rPr>
          <w:rFonts w:ascii="Arial" w:hAnsi="Arial" w:cs="Arial"/>
          <w:color w:val="666666"/>
          <w:sz w:val="20"/>
          <w:szCs w:val="20"/>
        </w:rPr>
        <w:t>Keystore</w:t>
      </w:r>
      <w:proofErr w:type="spellEnd"/>
      <w:r>
        <w:rPr>
          <w:rFonts w:ascii="Arial" w:hAnsi="Arial" w:cs="Arial"/>
          <w:color w:val="666666"/>
          <w:sz w:val="20"/>
          <w:szCs w:val="20"/>
        </w:rPr>
        <w:t xml:space="preserve"> file” needs to be: </w:t>
      </w:r>
      <w:r>
        <w:rPr>
          <w:rFonts w:ascii="Arial" w:hAnsi="Arial" w:cs="Arial"/>
          <w:b/>
          <w:color w:val="666666"/>
          <w:sz w:val="20"/>
          <w:szCs w:val="20"/>
        </w:rPr>
        <w:t>/</w:t>
      </w:r>
      <w:proofErr w:type="spellStart"/>
      <w:r>
        <w:rPr>
          <w:rFonts w:ascii="Arial" w:hAnsi="Arial" w:cs="Arial"/>
          <w:b/>
          <w:color w:val="666666"/>
          <w:sz w:val="20"/>
          <w:szCs w:val="20"/>
        </w:rPr>
        <w:t>etc</w:t>
      </w:r>
      <w:proofErr w:type="spellEnd"/>
      <w:r>
        <w:rPr>
          <w:rFonts w:ascii="Arial" w:hAnsi="Arial" w:cs="Arial"/>
          <w:b/>
          <w:color w:val="666666"/>
          <w:sz w:val="20"/>
          <w:szCs w:val="20"/>
        </w:rPr>
        <w:t>/</w:t>
      </w:r>
      <w:proofErr w:type="spellStart"/>
      <w:r>
        <w:rPr>
          <w:rFonts w:ascii="Arial" w:hAnsi="Arial" w:cs="Arial"/>
          <w:b/>
          <w:color w:val="666666"/>
          <w:sz w:val="20"/>
          <w:szCs w:val="20"/>
        </w:rPr>
        <w:t>cloudera</w:t>
      </w:r>
      <w:proofErr w:type="spellEnd"/>
      <w:r>
        <w:rPr>
          <w:rFonts w:ascii="Arial" w:hAnsi="Arial" w:cs="Arial"/>
          <w:b/>
          <w:color w:val="666666"/>
          <w:sz w:val="20"/>
          <w:szCs w:val="20"/>
        </w:rPr>
        <w:t>-</w:t>
      </w:r>
      <w:proofErr w:type="spellStart"/>
      <w:r>
        <w:rPr>
          <w:rFonts w:ascii="Arial" w:hAnsi="Arial" w:cs="Arial"/>
          <w:b/>
          <w:color w:val="666666"/>
          <w:sz w:val="20"/>
          <w:szCs w:val="20"/>
        </w:rPr>
        <w:t>scm</w:t>
      </w:r>
      <w:proofErr w:type="spellEnd"/>
      <w:r>
        <w:rPr>
          <w:rFonts w:ascii="Arial" w:hAnsi="Arial" w:cs="Arial"/>
          <w:b/>
          <w:color w:val="666666"/>
          <w:sz w:val="20"/>
          <w:szCs w:val="20"/>
        </w:rPr>
        <w:t>-server/</w:t>
      </w:r>
      <w:proofErr w:type="spellStart"/>
      <w:r>
        <w:rPr>
          <w:rFonts w:ascii="Arial" w:hAnsi="Arial" w:cs="Arial"/>
          <w:b/>
          <w:color w:val="666666"/>
          <w:sz w:val="20"/>
          <w:szCs w:val="20"/>
        </w:rPr>
        <w:t>keystore</w:t>
      </w:r>
      <w:proofErr w:type="spellEnd"/>
    </w:p>
    <w:p w14:paraId="42BC0A7B" w14:textId="652EA6E7" w:rsidR="002B7F24" w:rsidRPr="002B7F24" w:rsidRDefault="002B7F24">
      <w:pPr>
        <w:spacing w:after="0" w:line="240" w:lineRule="auto"/>
        <w:rPr>
          <w:rFonts w:ascii="Arial" w:hAnsi="Arial" w:cs="Arial"/>
          <w:color w:val="666666"/>
          <w:sz w:val="20"/>
          <w:szCs w:val="20"/>
        </w:rPr>
      </w:pPr>
      <w:r>
        <w:rPr>
          <w:rFonts w:ascii="Arial" w:hAnsi="Arial" w:cs="Arial"/>
          <w:color w:val="666666"/>
          <w:sz w:val="20"/>
          <w:szCs w:val="20"/>
        </w:rPr>
        <w:t>NOTE:  “</w:t>
      </w:r>
      <w:proofErr w:type="spellStart"/>
      <w:r>
        <w:rPr>
          <w:rFonts w:ascii="Arial" w:hAnsi="Arial" w:cs="Arial"/>
          <w:color w:val="666666"/>
          <w:sz w:val="20"/>
          <w:szCs w:val="20"/>
        </w:rPr>
        <w:t>Keystore</w:t>
      </w:r>
      <w:proofErr w:type="spellEnd"/>
      <w:r>
        <w:rPr>
          <w:rFonts w:ascii="Arial" w:hAnsi="Arial" w:cs="Arial"/>
          <w:color w:val="666666"/>
          <w:sz w:val="20"/>
          <w:szCs w:val="20"/>
        </w:rPr>
        <w:t xml:space="preserve"> Password” needs to be the </w:t>
      </w:r>
      <w:proofErr w:type="spellStart"/>
      <w:r>
        <w:rPr>
          <w:rFonts w:ascii="Arial" w:hAnsi="Arial" w:cs="Arial"/>
          <w:color w:val="666666"/>
          <w:sz w:val="20"/>
          <w:szCs w:val="20"/>
        </w:rPr>
        <w:t>keystore</w:t>
      </w:r>
      <w:proofErr w:type="spellEnd"/>
      <w:r>
        <w:rPr>
          <w:rFonts w:ascii="Arial" w:hAnsi="Arial" w:cs="Arial"/>
          <w:color w:val="666666"/>
          <w:sz w:val="20"/>
          <w:szCs w:val="20"/>
        </w:rPr>
        <w:t xml:space="preserve"> passphrase you created in previous step</w:t>
      </w:r>
    </w:p>
    <w:p w14:paraId="562FC79F" w14:textId="77777777" w:rsidR="002B7F24" w:rsidRDefault="002B7F24">
      <w:pPr>
        <w:spacing w:after="0" w:line="240" w:lineRule="auto"/>
        <w:rPr>
          <w:rFonts w:ascii="Arial" w:hAnsi="Arial" w:cs="Arial"/>
          <w:color w:val="666666"/>
          <w:sz w:val="20"/>
          <w:szCs w:val="20"/>
        </w:rPr>
      </w:pPr>
    </w:p>
    <w:p w14:paraId="29976C10" w14:textId="2445E06D" w:rsidR="001B23AA" w:rsidRPr="001B23AA" w:rsidRDefault="001B23AA">
      <w:pPr>
        <w:spacing w:after="0" w:line="240" w:lineRule="auto"/>
        <w:rPr>
          <w:rFonts w:ascii="Arial" w:hAnsi="Arial" w:cs="Arial"/>
          <w:color w:val="666666"/>
          <w:sz w:val="20"/>
          <w:szCs w:val="20"/>
        </w:rPr>
      </w:pPr>
      <w:r>
        <w:rPr>
          <w:noProof/>
        </w:rPr>
        <w:drawing>
          <wp:inline distT="0" distB="0" distL="0" distR="0" wp14:anchorId="27BF840D" wp14:editId="5CF178EB">
            <wp:extent cx="5943600" cy="3517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17265"/>
                    </a:xfrm>
                    <a:prstGeom prst="rect">
                      <a:avLst/>
                    </a:prstGeom>
                  </pic:spPr>
                </pic:pic>
              </a:graphicData>
            </a:graphic>
          </wp:inline>
        </w:drawing>
      </w:r>
    </w:p>
    <w:p w14:paraId="274A1D6E" w14:textId="77777777" w:rsidR="002B7F24" w:rsidRDefault="002B7F24">
      <w:pPr>
        <w:spacing w:after="0" w:line="240" w:lineRule="auto"/>
        <w:rPr>
          <w:rFonts w:ascii="Arial" w:hAnsi="Arial" w:cs="Arial"/>
          <w:color w:val="666666"/>
          <w:sz w:val="20"/>
          <w:szCs w:val="20"/>
        </w:rPr>
      </w:pPr>
    </w:p>
    <w:p w14:paraId="3FE2E6C6" w14:textId="77777777" w:rsidR="00A1534A" w:rsidRDefault="00A1534A">
      <w:pPr>
        <w:spacing w:after="0" w:line="240" w:lineRule="auto"/>
        <w:rPr>
          <w:rFonts w:ascii="Arial" w:hAnsi="Arial" w:cs="Arial"/>
          <w:color w:val="666666"/>
          <w:sz w:val="20"/>
          <w:szCs w:val="20"/>
        </w:rPr>
      </w:pPr>
    </w:p>
    <w:p w14:paraId="02A58938" w14:textId="759872AD" w:rsidR="009D0317" w:rsidRPr="006A025C" w:rsidRDefault="009D0317" w:rsidP="00295417">
      <w:pPr>
        <w:pStyle w:val="Heading2"/>
      </w:pPr>
      <w:bookmarkStart w:id="16" w:name="_Toc369685954"/>
      <w:r>
        <w:t>Restart Cloudera Manager server and agents</w:t>
      </w:r>
      <w:bookmarkEnd w:id="16"/>
    </w:p>
    <w:p w14:paraId="601E393C" w14:textId="74744B0F" w:rsidR="00814D16" w:rsidRDefault="002B7F24">
      <w:pPr>
        <w:spacing w:after="0" w:line="240" w:lineRule="auto"/>
        <w:rPr>
          <w:rFonts w:ascii="Arial" w:hAnsi="Arial" w:cs="Arial"/>
          <w:color w:val="666666"/>
          <w:sz w:val="20"/>
          <w:szCs w:val="20"/>
        </w:rPr>
      </w:pPr>
      <w:r>
        <w:rPr>
          <w:rFonts w:ascii="Arial" w:hAnsi="Arial" w:cs="Arial"/>
          <w:color w:val="666666"/>
          <w:sz w:val="20"/>
          <w:szCs w:val="20"/>
        </w:rPr>
        <w:t xml:space="preserve">Restart the </w:t>
      </w:r>
      <w:proofErr w:type="spellStart"/>
      <w:r>
        <w:rPr>
          <w:rFonts w:ascii="Arial" w:hAnsi="Arial" w:cs="Arial"/>
          <w:color w:val="666666"/>
          <w:sz w:val="20"/>
          <w:szCs w:val="20"/>
        </w:rPr>
        <w:t>cloudera</w:t>
      </w:r>
      <w:proofErr w:type="spellEnd"/>
      <w:r>
        <w:rPr>
          <w:rFonts w:ascii="Arial" w:hAnsi="Arial" w:cs="Arial"/>
          <w:color w:val="666666"/>
          <w:sz w:val="20"/>
          <w:szCs w:val="20"/>
        </w:rPr>
        <w:t>-</w:t>
      </w:r>
      <w:proofErr w:type="spellStart"/>
      <w:r>
        <w:rPr>
          <w:rFonts w:ascii="Arial" w:hAnsi="Arial" w:cs="Arial"/>
          <w:color w:val="666666"/>
          <w:sz w:val="20"/>
          <w:szCs w:val="20"/>
        </w:rPr>
        <w:t>scm</w:t>
      </w:r>
      <w:proofErr w:type="spellEnd"/>
      <w:r>
        <w:rPr>
          <w:rFonts w:ascii="Arial" w:hAnsi="Arial" w:cs="Arial"/>
          <w:color w:val="666666"/>
          <w:sz w:val="20"/>
          <w:szCs w:val="20"/>
        </w:rPr>
        <w:t>-server service.  Then, login to Cloudera Manager web application and click on the “Hosts” tab to verify that all agents have reported into and are healthy.  Also, the URL of Cloudera Manager should now be HTTPS indicating access via SSL encryption.</w:t>
      </w:r>
    </w:p>
    <w:p w14:paraId="40BA3208" w14:textId="77777777" w:rsidR="002B7F24" w:rsidRDefault="002B7F24">
      <w:pPr>
        <w:spacing w:after="0" w:line="240" w:lineRule="auto"/>
        <w:rPr>
          <w:rFonts w:ascii="Arial" w:hAnsi="Arial" w:cs="Arial"/>
          <w:color w:val="666666"/>
          <w:sz w:val="20"/>
          <w:szCs w:val="20"/>
        </w:rPr>
      </w:pPr>
    </w:p>
    <w:p w14:paraId="421E2417" w14:textId="195B4F43" w:rsidR="002B7F24" w:rsidRPr="00814D16" w:rsidRDefault="002B7F24">
      <w:pPr>
        <w:spacing w:after="0" w:line="240" w:lineRule="auto"/>
        <w:rPr>
          <w:rFonts w:ascii="Arial" w:hAnsi="Arial" w:cs="Arial"/>
          <w:color w:val="666666"/>
          <w:sz w:val="20"/>
          <w:szCs w:val="20"/>
        </w:rPr>
      </w:pPr>
      <w:r>
        <w:rPr>
          <w:rFonts w:ascii="Arial" w:hAnsi="Arial" w:cs="Arial"/>
          <w:color w:val="666666"/>
          <w:sz w:val="20"/>
          <w:szCs w:val="20"/>
        </w:rPr>
        <w:t>You have completed the updating of Cloudera Manager to make all communications encrypted.</w:t>
      </w:r>
    </w:p>
    <w:p w14:paraId="5C9C87C1" w14:textId="77777777" w:rsidR="00814D16" w:rsidRDefault="00814D16">
      <w:pPr>
        <w:spacing w:after="0" w:line="240" w:lineRule="auto"/>
      </w:pPr>
    </w:p>
    <w:p w14:paraId="49C5C708" w14:textId="77777777" w:rsidR="002B7F24" w:rsidRDefault="002B7F24">
      <w:pPr>
        <w:spacing w:after="0" w:line="240" w:lineRule="auto"/>
      </w:pPr>
    </w:p>
    <w:p w14:paraId="0442A1CF" w14:textId="6C09D4A5" w:rsidR="0028425A" w:rsidRDefault="0028425A">
      <w:pPr>
        <w:spacing w:after="0" w:line="240" w:lineRule="auto"/>
        <w:rPr>
          <w:rFonts w:ascii="Times New Roman" w:eastAsia="Times New Roman" w:hAnsi="Times New Roman"/>
          <w:b/>
          <w:bCs/>
          <w:color w:val="auto"/>
          <w:sz w:val="27"/>
          <w:szCs w:val="27"/>
        </w:rPr>
      </w:pPr>
      <w:r>
        <w:br w:type="page"/>
      </w:r>
    </w:p>
    <w:p w14:paraId="4A6E95C7" w14:textId="444E4114" w:rsidR="00B228CD" w:rsidRDefault="00B228CD" w:rsidP="00295417">
      <w:pPr>
        <w:pStyle w:val="Heading1"/>
      </w:pPr>
      <w:bookmarkStart w:id="17" w:name="_Toc369685955"/>
      <w:r>
        <w:t xml:space="preserve">APPENDIX:  </w:t>
      </w:r>
      <w:proofErr w:type="spellStart"/>
      <w:r>
        <w:t>keytool</w:t>
      </w:r>
      <w:proofErr w:type="spellEnd"/>
      <w:r>
        <w:t xml:space="preserve"> / </w:t>
      </w:r>
      <w:proofErr w:type="spellStart"/>
      <w:r>
        <w:t>openssl</w:t>
      </w:r>
      <w:proofErr w:type="spellEnd"/>
      <w:r>
        <w:t xml:space="preserve"> common tasks</w:t>
      </w:r>
      <w:bookmarkEnd w:id="17"/>
    </w:p>
    <w:p w14:paraId="63E1A06B" w14:textId="77777777" w:rsidR="00B228CD" w:rsidRDefault="00B228CD" w:rsidP="00B228CD">
      <w:pPr>
        <w:pStyle w:val="Heading2"/>
        <w:rPr>
          <w:rFonts w:ascii="Verdana" w:hAnsi="Verdana"/>
          <w:color w:val="3998D4"/>
          <w:sz w:val="27"/>
          <w:szCs w:val="27"/>
        </w:rPr>
      </w:pPr>
      <w:bookmarkStart w:id="18" w:name="_Toc369685956"/>
      <w:r>
        <w:rPr>
          <w:rFonts w:ascii="Verdana" w:hAnsi="Verdana"/>
          <w:color w:val="3998D4"/>
          <w:sz w:val="27"/>
          <w:szCs w:val="27"/>
        </w:rPr>
        <w:t xml:space="preserve">Java </w:t>
      </w:r>
      <w:proofErr w:type="spellStart"/>
      <w:r>
        <w:rPr>
          <w:rFonts w:ascii="Verdana" w:hAnsi="Verdana"/>
          <w:color w:val="3998D4"/>
          <w:sz w:val="27"/>
          <w:szCs w:val="27"/>
        </w:rPr>
        <w:t>Keytool</w:t>
      </w:r>
      <w:proofErr w:type="spellEnd"/>
      <w:r>
        <w:rPr>
          <w:rFonts w:ascii="Verdana" w:hAnsi="Verdana"/>
          <w:color w:val="3998D4"/>
          <w:sz w:val="27"/>
          <w:szCs w:val="27"/>
        </w:rPr>
        <w:t xml:space="preserve"> Commands for Creating and Importing</w:t>
      </w:r>
      <w:bookmarkEnd w:id="18"/>
    </w:p>
    <w:p w14:paraId="61D41FEE" w14:textId="77777777" w:rsidR="00B228CD" w:rsidRDefault="00B228CD" w:rsidP="00B228CD">
      <w:pPr>
        <w:pStyle w:val="NormalWeb"/>
        <w:rPr>
          <w:rFonts w:ascii="Verdana" w:hAnsi="Verdana"/>
          <w:color w:val="666666"/>
          <w:sz w:val="20"/>
          <w:szCs w:val="20"/>
        </w:rPr>
      </w:pPr>
      <w:r>
        <w:rPr>
          <w:rFonts w:ascii="Verdana" w:hAnsi="Verdana"/>
          <w:color w:val="666666"/>
          <w:sz w:val="20"/>
          <w:szCs w:val="20"/>
        </w:rPr>
        <w:t xml:space="preserve">These commands allow you to generate a new Java </w:t>
      </w:r>
      <w:proofErr w:type="spellStart"/>
      <w:r>
        <w:rPr>
          <w:rFonts w:ascii="Verdana" w:hAnsi="Verdana"/>
          <w:color w:val="666666"/>
          <w:sz w:val="20"/>
          <w:szCs w:val="20"/>
        </w:rPr>
        <w:t>Keytool</w:t>
      </w:r>
      <w:proofErr w:type="spellEnd"/>
      <w:r>
        <w:rPr>
          <w:rFonts w:ascii="Verdana" w:hAnsi="Verdana"/>
          <w:color w:val="666666"/>
          <w:sz w:val="20"/>
          <w:szCs w:val="20"/>
        </w:rPr>
        <w:t xml:space="preserve"> </w:t>
      </w:r>
      <w:proofErr w:type="spellStart"/>
      <w:r>
        <w:rPr>
          <w:rFonts w:ascii="Verdana" w:hAnsi="Verdana"/>
          <w:color w:val="666666"/>
          <w:sz w:val="20"/>
          <w:szCs w:val="20"/>
        </w:rPr>
        <w:t>keystore</w:t>
      </w:r>
      <w:proofErr w:type="spellEnd"/>
      <w:r>
        <w:rPr>
          <w:rFonts w:ascii="Verdana" w:hAnsi="Verdana"/>
          <w:color w:val="666666"/>
          <w:sz w:val="20"/>
          <w:szCs w:val="20"/>
        </w:rPr>
        <w:t xml:space="preserve"> file, create a CSR, and import certificates. Any root or intermediate certificates will need to be imported before importing the primary certificate for your domain.</w:t>
      </w:r>
    </w:p>
    <w:p w14:paraId="21D9DF5B" w14:textId="77777777" w:rsidR="00B228CD" w:rsidRDefault="00B228CD" w:rsidP="00B228CD">
      <w:pPr>
        <w:numPr>
          <w:ilvl w:val="0"/>
          <w:numId w:val="24"/>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Generate a Java </w:t>
      </w:r>
      <w:proofErr w:type="spellStart"/>
      <w:r>
        <w:rPr>
          <w:rStyle w:val="Strong"/>
          <w:rFonts w:ascii="Verdana" w:hAnsi="Verdana"/>
          <w:color w:val="666666"/>
          <w:sz w:val="20"/>
          <w:szCs w:val="20"/>
        </w:rPr>
        <w:t>keystore</w:t>
      </w:r>
      <w:proofErr w:type="spellEnd"/>
      <w:r>
        <w:rPr>
          <w:rStyle w:val="Strong"/>
          <w:rFonts w:ascii="Verdana" w:hAnsi="Verdana"/>
          <w:color w:val="666666"/>
          <w:sz w:val="20"/>
          <w:szCs w:val="20"/>
        </w:rPr>
        <w:t xml:space="preserve"> and key pair</w:t>
      </w:r>
    </w:p>
    <w:p w14:paraId="3E5A5D22"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w:t>
      </w:r>
      <w:proofErr w:type="spellStart"/>
      <w:r>
        <w:rPr>
          <w:rFonts w:ascii="Verdana" w:hAnsi="Verdana"/>
          <w:color w:val="666666"/>
          <w:sz w:val="20"/>
          <w:szCs w:val="20"/>
        </w:rPr>
        <w:t>genkey</w:t>
      </w:r>
      <w:proofErr w:type="spellEnd"/>
      <w:r>
        <w:rPr>
          <w:rFonts w:ascii="Verdana" w:hAnsi="Verdana"/>
          <w:color w:val="666666"/>
          <w:sz w:val="20"/>
          <w:szCs w:val="20"/>
        </w:rPr>
        <w:t xml:space="preserve"> -alias</w:t>
      </w:r>
      <w:r>
        <w:rPr>
          <w:rStyle w:val="apple-converted-space"/>
          <w:rFonts w:ascii="Verdana" w:hAnsi="Verdana"/>
          <w:color w:val="666666"/>
          <w:sz w:val="20"/>
          <w:szCs w:val="20"/>
        </w:rPr>
        <w:t> </w:t>
      </w:r>
      <w:proofErr w:type="spellStart"/>
      <w:r>
        <w:rPr>
          <w:rFonts w:ascii="Verdana" w:hAnsi="Verdana"/>
          <w:color w:val="666666"/>
          <w:sz w:val="20"/>
          <w:szCs w:val="20"/>
          <w:u w:val="single"/>
        </w:rPr>
        <w:t>mydomain</w:t>
      </w:r>
      <w:proofErr w:type="spellEnd"/>
      <w:r>
        <w:rPr>
          <w:rStyle w:val="apple-converted-space"/>
          <w:rFonts w:ascii="Verdana" w:hAnsi="Verdana"/>
          <w:color w:val="666666"/>
          <w:sz w:val="20"/>
          <w:szCs w:val="20"/>
        </w:rPr>
        <w:t> </w:t>
      </w:r>
      <w:r>
        <w:rPr>
          <w:rFonts w:ascii="Verdana" w:hAnsi="Verdana"/>
          <w:color w:val="666666"/>
          <w:sz w:val="20"/>
          <w:szCs w:val="20"/>
        </w:rPr>
        <w:t>-</w:t>
      </w:r>
      <w:proofErr w:type="spellStart"/>
      <w:r>
        <w:rPr>
          <w:rFonts w:ascii="Verdana" w:hAnsi="Verdana"/>
          <w:color w:val="666666"/>
          <w:sz w:val="20"/>
          <w:szCs w:val="20"/>
        </w:rPr>
        <w:t>keyalg</w:t>
      </w:r>
      <w:proofErr w:type="spellEnd"/>
      <w:r>
        <w:rPr>
          <w:rFonts w:ascii="Verdana" w:hAnsi="Verdana"/>
          <w:color w:val="666666"/>
          <w:sz w:val="20"/>
          <w:szCs w:val="20"/>
        </w:rPr>
        <w:t xml:space="preserve"> RSA -</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r>
        <w:rPr>
          <w:rStyle w:val="apple-converted-space"/>
          <w:rFonts w:ascii="Verdana" w:hAnsi="Verdana"/>
          <w:color w:val="666666"/>
          <w:sz w:val="20"/>
          <w:szCs w:val="20"/>
          <w:u w:val="single"/>
        </w:rPr>
        <w:t> </w:t>
      </w:r>
      <w:r>
        <w:rPr>
          <w:rFonts w:ascii="Verdana" w:hAnsi="Verdana"/>
          <w:color w:val="666666"/>
          <w:sz w:val="20"/>
          <w:szCs w:val="20"/>
        </w:rPr>
        <w:t>-</w:t>
      </w:r>
      <w:proofErr w:type="spellStart"/>
      <w:r>
        <w:rPr>
          <w:rFonts w:ascii="Verdana" w:hAnsi="Verdana"/>
          <w:color w:val="666666"/>
          <w:sz w:val="20"/>
          <w:szCs w:val="20"/>
        </w:rPr>
        <w:t>keysize</w:t>
      </w:r>
      <w:proofErr w:type="spellEnd"/>
      <w:r>
        <w:rPr>
          <w:rFonts w:ascii="Verdana" w:hAnsi="Verdana"/>
          <w:color w:val="666666"/>
          <w:sz w:val="20"/>
          <w:szCs w:val="20"/>
        </w:rPr>
        <w:t xml:space="preserve"> 2048</w:t>
      </w:r>
    </w:p>
    <w:p w14:paraId="2BB3A83C" w14:textId="77777777" w:rsidR="00B228CD" w:rsidRDefault="00B228CD" w:rsidP="00B228CD">
      <w:pPr>
        <w:numPr>
          <w:ilvl w:val="0"/>
          <w:numId w:val="24"/>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Generate a certificate signing request (CSR) for an existing Java </w:t>
      </w:r>
      <w:proofErr w:type="spellStart"/>
      <w:r>
        <w:rPr>
          <w:rStyle w:val="Strong"/>
          <w:rFonts w:ascii="Verdana" w:hAnsi="Verdana"/>
          <w:color w:val="666666"/>
          <w:sz w:val="20"/>
          <w:szCs w:val="20"/>
        </w:rPr>
        <w:t>keystore</w:t>
      </w:r>
      <w:proofErr w:type="spellEnd"/>
    </w:p>
    <w:p w14:paraId="2649D932"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w:t>
      </w:r>
      <w:proofErr w:type="spellStart"/>
      <w:r>
        <w:rPr>
          <w:rFonts w:ascii="Verdana" w:hAnsi="Verdana"/>
          <w:color w:val="666666"/>
          <w:sz w:val="20"/>
          <w:szCs w:val="20"/>
        </w:rPr>
        <w:t>certreq</w:t>
      </w:r>
      <w:proofErr w:type="spellEnd"/>
      <w:r>
        <w:rPr>
          <w:rFonts w:ascii="Verdana" w:hAnsi="Verdana"/>
          <w:color w:val="666666"/>
          <w:sz w:val="20"/>
          <w:szCs w:val="20"/>
        </w:rPr>
        <w:t xml:space="preserve"> -alias</w:t>
      </w:r>
      <w:r>
        <w:rPr>
          <w:rStyle w:val="apple-converted-space"/>
          <w:rFonts w:ascii="Verdana" w:hAnsi="Verdana"/>
          <w:color w:val="666666"/>
          <w:sz w:val="20"/>
          <w:szCs w:val="20"/>
        </w:rPr>
        <w:t> </w:t>
      </w:r>
      <w:proofErr w:type="spellStart"/>
      <w:r>
        <w:rPr>
          <w:rFonts w:ascii="Verdana" w:hAnsi="Verdana"/>
          <w:color w:val="666666"/>
          <w:sz w:val="20"/>
          <w:szCs w:val="20"/>
          <w:u w:val="single"/>
        </w:rPr>
        <w:t>mydomain</w:t>
      </w:r>
      <w:proofErr w:type="spellEnd"/>
      <w:r>
        <w:rPr>
          <w:rStyle w:val="apple-converted-space"/>
          <w:rFonts w:ascii="Verdana" w:hAnsi="Verdana"/>
          <w:color w:val="666666"/>
          <w:sz w:val="20"/>
          <w:szCs w:val="20"/>
        </w:rPr>
        <w:t> </w:t>
      </w:r>
      <w:r>
        <w:rPr>
          <w:rFonts w:ascii="Verdana" w:hAnsi="Verdana"/>
          <w:color w:val="666666"/>
          <w:sz w:val="20"/>
          <w:szCs w:val="20"/>
        </w:rPr>
        <w:t>-</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r>
        <w:rPr>
          <w:rStyle w:val="apple-converted-space"/>
          <w:rFonts w:ascii="Verdana" w:hAnsi="Verdana"/>
          <w:color w:val="666666"/>
          <w:sz w:val="20"/>
          <w:szCs w:val="20"/>
        </w:rPr>
        <w:t> </w:t>
      </w:r>
      <w:r>
        <w:rPr>
          <w:rFonts w:ascii="Verdana" w:hAnsi="Verdana"/>
          <w:color w:val="666666"/>
          <w:sz w:val="20"/>
          <w:szCs w:val="20"/>
        </w:rPr>
        <w:t>-file</w:t>
      </w:r>
      <w:r>
        <w:rPr>
          <w:rStyle w:val="apple-converted-space"/>
          <w:rFonts w:ascii="Verdana" w:hAnsi="Verdana"/>
          <w:color w:val="666666"/>
          <w:sz w:val="20"/>
          <w:szCs w:val="20"/>
        </w:rPr>
        <w:t> </w:t>
      </w:r>
      <w:proofErr w:type="spellStart"/>
      <w:r>
        <w:rPr>
          <w:rFonts w:ascii="Verdana" w:hAnsi="Verdana"/>
          <w:color w:val="666666"/>
          <w:sz w:val="20"/>
          <w:szCs w:val="20"/>
          <w:u w:val="single"/>
        </w:rPr>
        <w:t>mydomain.csr</w:t>
      </w:r>
      <w:proofErr w:type="spellEnd"/>
    </w:p>
    <w:p w14:paraId="7A1E0D01" w14:textId="77777777" w:rsidR="00B228CD" w:rsidRDefault="00B228CD" w:rsidP="00B228CD">
      <w:pPr>
        <w:numPr>
          <w:ilvl w:val="0"/>
          <w:numId w:val="24"/>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Import a root or intermediate CA certificate to an existing Java </w:t>
      </w:r>
      <w:proofErr w:type="spellStart"/>
      <w:r>
        <w:rPr>
          <w:rStyle w:val="Strong"/>
          <w:rFonts w:ascii="Verdana" w:hAnsi="Verdana"/>
          <w:color w:val="666666"/>
          <w:sz w:val="20"/>
          <w:szCs w:val="20"/>
        </w:rPr>
        <w:t>keystore</w:t>
      </w:r>
      <w:proofErr w:type="spellEnd"/>
    </w:p>
    <w:p w14:paraId="6DE5E841"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-import -</w:t>
      </w:r>
      <w:proofErr w:type="spellStart"/>
      <w:r>
        <w:rPr>
          <w:rFonts w:ascii="Verdana" w:hAnsi="Verdana"/>
          <w:color w:val="666666"/>
          <w:sz w:val="20"/>
          <w:szCs w:val="20"/>
        </w:rPr>
        <w:t>trustcacerts</w:t>
      </w:r>
      <w:proofErr w:type="spellEnd"/>
      <w:r>
        <w:rPr>
          <w:rFonts w:ascii="Verdana" w:hAnsi="Verdana"/>
          <w:color w:val="666666"/>
          <w:sz w:val="20"/>
          <w:szCs w:val="20"/>
        </w:rPr>
        <w:t xml:space="preserve"> -alias root -file</w:t>
      </w:r>
      <w:r>
        <w:rPr>
          <w:rStyle w:val="apple-converted-space"/>
          <w:rFonts w:ascii="Verdana" w:hAnsi="Verdana"/>
          <w:color w:val="666666"/>
          <w:sz w:val="20"/>
          <w:szCs w:val="20"/>
        </w:rPr>
        <w:t> </w:t>
      </w:r>
      <w:r>
        <w:rPr>
          <w:rFonts w:ascii="Verdana" w:hAnsi="Verdana"/>
          <w:color w:val="666666"/>
          <w:sz w:val="20"/>
          <w:szCs w:val="20"/>
          <w:u w:val="single"/>
        </w:rPr>
        <w:t>Thawte.crt</w:t>
      </w:r>
      <w:r>
        <w:rPr>
          <w:rStyle w:val="apple-converted-space"/>
          <w:rFonts w:ascii="Verdana" w:hAnsi="Verdana"/>
          <w:color w:val="666666"/>
          <w:sz w:val="20"/>
          <w:szCs w:val="20"/>
        </w:rPr>
        <w:t> </w:t>
      </w:r>
      <w:r>
        <w:rPr>
          <w:rFonts w:ascii="Verdana" w:hAnsi="Verdana"/>
          <w:color w:val="666666"/>
          <w:sz w:val="20"/>
          <w:szCs w:val="20"/>
        </w:rPr>
        <w:t>-</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p>
    <w:p w14:paraId="280C006C" w14:textId="77777777" w:rsidR="00B228CD" w:rsidRDefault="00B228CD" w:rsidP="00B228CD">
      <w:pPr>
        <w:numPr>
          <w:ilvl w:val="0"/>
          <w:numId w:val="24"/>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Import a signed primary certificate to an existing Java </w:t>
      </w:r>
      <w:proofErr w:type="spellStart"/>
      <w:r>
        <w:rPr>
          <w:rStyle w:val="Strong"/>
          <w:rFonts w:ascii="Verdana" w:hAnsi="Verdana"/>
          <w:color w:val="666666"/>
          <w:sz w:val="20"/>
          <w:szCs w:val="20"/>
        </w:rPr>
        <w:t>keystore</w:t>
      </w:r>
      <w:proofErr w:type="spellEnd"/>
    </w:p>
    <w:p w14:paraId="6F78FDFB"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-import -</w:t>
      </w:r>
      <w:proofErr w:type="spellStart"/>
      <w:r>
        <w:rPr>
          <w:rFonts w:ascii="Verdana" w:hAnsi="Verdana"/>
          <w:color w:val="666666"/>
          <w:sz w:val="20"/>
          <w:szCs w:val="20"/>
        </w:rPr>
        <w:t>trustcacerts</w:t>
      </w:r>
      <w:proofErr w:type="spellEnd"/>
      <w:r>
        <w:rPr>
          <w:rFonts w:ascii="Verdana" w:hAnsi="Verdana"/>
          <w:color w:val="666666"/>
          <w:sz w:val="20"/>
          <w:szCs w:val="20"/>
        </w:rPr>
        <w:t xml:space="preserve"> -alias</w:t>
      </w:r>
      <w:r>
        <w:rPr>
          <w:rStyle w:val="apple-converted-space"/>
          <w:rFonts w:ascii="Verdana" w:hAnsi="Verdana"/>
          <w:color w:val="666666"/>
          <w:sz w:val="20"/>
          <w:szCs w:val="20"/>
        </w:rPr>
        <w:t> </w:t>
      </w:r>
      <w:proofErr w:type="spellStart"/>
      <w:r>
        <w:rPr>
          <w:rFonts w:ascii="Verdana" w:hAnsi="Verdana"/>
          <w:color w:val="666666"/>
          <w:sz w:val="20"/>
          <w:szCs w:val="20"/>
          <w:u w:val="single"/>
        </w:rPr>
        <w:t>mydomain</w:t>
      </w:r>
      <w:proofErr w:type="spellEnd"/>
      <w:r>
        <w:rPr>
          <w:rStyle w:val="apple-converted-space"/>
          <w:rFonts w:ascii="Verdana" w:hAnsi="Verdana"/>
          <w:color w:val="666666"/>
          <w:sz w:val="20"/>
          <w:szCs w:val="20"/>
        </w:rPr>
        <w:t> </w:t>
      </w:r>
      <w:r>
        <w:rPr>
          <w:rFonts w:ascii="Verdana" w:hAnsi="Verdana"/>
          <w:color w:val="666666"/>
          <w:sz w:val="20"/>
          <w:szCs w:val="20"/>
        </w:rPr>
        <w:t>-file</w:t>
      </w:r>
      <w:r>
        <w:rPr>
          <w:rStyle w:val="apple-converted-space"/>
          <w:rFonts w:ascii="Verdana" w:hAnsi="Verdana"/>
          <w:color w:val="666666"/>
          <w:sz w:val="20"/>
          <w:szCs w:val="20"/>
        </w:rPr>
        <w:t> </w:t>
      </w:r>
      <w:r>
        <w:rPr>
          <w:rFonts w:ascii="Verdana" w:hAnsi="Verdana"/>
          <w:color w:val="666666"/>
          <w:sz w:val="20"/>
          <w:szCs w:val="20"/>
          <w:u w:val="single"/>
        </w:rPr>
        <w:t>mydomain.crt</w:t>
      </w:r>
      <w:r>
        <w:rPr>
          <w:rStyle w:val="apple-converted-space"/>
          <w:rFonts w:ascii="Verdana" w:hAnsi="Verdana"/>
          <w:color w:val="666666"/>
          <w:sz w:val="20"/>
          <w:szCs w:val="20"/>
        </w:rPr>
        <w:t> </w:t>
      </w:r>
      <w:r>
        <w:rPr>
          <w:rFonts w:ascii="Verdana" w:hAnsi="Verdana"/>
          <w:color w:val="666666"/>
          <w:sz w:val="20"/>
          <w:szCs w:val="20"/>
        </w:rPr>
        <w:t>-</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p>
    <w:p w14:paraId="0FB482B8" w14:textId="77777777" w:rsidR="00B228CD" w:rsidRDefault="00B228CD" w:rsidP="00B228CD">
      <w:pPr>
        <w:numPr>
          <w:ilvl w:val="0"/>
          <w:numId w:val="24"/>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Generate a </w:t>
      </w:r>
      <w:proofErr w:type="spellStart"/>
      <w:r>
        <w:rPr>
          <w:rStyle w:val="Strong"/>
          <w:rFonts w:ascii="Verdana" w:hAnsi="Verdana"/>
          <w:color w:val="666666"/>
          <w:sz w:val="20"/>
          <w:szCs w:val="20"/>
        </w:rPr>
        <w:t>keystore</w:t>
      </w:r>
      <w:proofErr w:type="spellEnd"/>
      <w:r>
        <w:rPr>
          <w:rStyle w:val="Strong"/>
          <w:rFonts w:ascii="Verdana" w:hAnsi="Verdana"/>
          <w:color w:val="666666"/>
          <w:sz w:val="20"/>
          <w:szCs w:val="20"/>
        </w:rPr>
        <w:t xml:space="preserve"> and self-signed certificate</w:t>
      </w:r>
      <w:r>
        <w:rPr>
          <w:rStyle w:val="apple-converted-space"/>
          <w:rFonts w:ascii="Verdana" w:hAnsi="Verdana"/>
          <w:color w:val="666666"/>
          <w:sz w:val="20"/>
          <w:szCs w:val="20"/>
        </w:rPr>
        <w:t> </w:t>
      </w:r>
      <w:r>
        <w:rPr>
          <w:rFonts w:ascii="Verdana" w:hAnsi="Verdana"/>
          <w:color w:val="666666"/>
          <w:sz w:val="20"/>
          <w:szCs w:val="20"/>
        </w:rPr>
        <w:t>(see</w:t>
      </w:r>
      <w:r>
        <w:rPr>
          <w:rStyle w:val="apple-converted-space"/>
          <w:rFonts w:ascii="Verdana" w:hAnsi="Verdana"/>
          <w:color w:val="666666"/>
          <w:sz w:val="20"/>
          <w:szCs w:val="20"/>
        </w:rPr>
        <w:t> </w:t>
      </w:r>
      <w:hyperlink r:id="rId34" w:history="1">
        <w:r>
          <w:rPr>
            <w:rStyle w:val="Hyperlink"/>
            <w:rFonts w:ascii="Verdana" w:hAnsi="Verdana"/>
            <w:color w:val="000066"/>
            <w:sz w:val="20"/>
            <w:szCs w:val="20"/>
          </w:rPr>
          <w:t xml:space="preserve">How to Create a Self Signed Certificate using Java </w:t>
        </w:r>
        <w:proofErr w:type="spellStart"/>
        <w:r>
          <w:rPr>
            <w:rStyle w:val="Hyperlink"/>
            <w:rFonts w:ascii="Verdana" w:hAnsi="Verdana"/>
            <w:color w:val="000066"/>
            <w:sz w:val="20"/>
            <w:szCs w:val="20"/>
          </w:rPr>
          <w:t>Keytool</w:t>
        </w:r>
        <w:proofErr w:type="spellEnd"/>
      </w:hyperlink>
      <w:r>
        <w:rPr>
          <w:rStyle w:val="apple-converted-space"/>
          <w:rFonts w:ascii="Verdana" w:hAnsi="Verdana"/>
          <w:color w:val="666666"/>
          <w:sz w:val="20"/>
          <w:szCs w:val="20"/>
        </w:rPr>
        <w:t> </w:t>
      </w:r>
      <w:r>
        <w:rPr>
          <w:rFonts w:ascii="Verdana" w:hAnsi="Verdana"/>
          <w:color w:val="666666"/>
          <w:sz w:val="20"/>
          <w:szCs w:val="20"/>
        </w:rPr>
        <w:t>for more info)</w:t>
      </w:r>
    </w:p>
    <w:p w14:paraId="1B077BFA"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w:t>
      </w:r>
      <w:proofErr w:type="spellStart"/>
      <w:r>
        <w:rPr>
          <w:rFonts w:ascii="Verdana" w:hAnsi="Verdana"/>
          <w:color w:val="666666"/>
          <w:sz w:val="20"/>
          <w:szCs w:val="20"/>
        </w:rPr>
        <w:t>genkey</w:t>
      </w:r>
      <w:proofErr w:type="spellEnd"/>
      <w:r>
        <w:rPr>
          <w:rFonts w:ascii="Verdana" w:hAnsi="Verdana"/>
          <w:color w:val="666666"/>
          <w:sz w:val="20"/>
          <w:szCs w:val="20"/>
        </w:rPr>
        <w:t xml:space="preserve"> -</w:t>
      </w:r>
      <w:proofErr w:type="spellStart"/>
      <w:r>
        <w:rPr>
          <w:rFonts w:ascii="Verdana" w:hAnsi="Verdana"/>
          <w:color w:val="666666"/>
          <w:sz w:val="20"/>
          <w:szCs w:val="20"/>
        </w:rPr>
        <w:t>keyalg</w:t>
      </w:r>
      <w:proofErr w:type="spellEnd"/>
      <w:r>
        <w:rPr>
          <w:rFonts w:ascii="Verdana" w:hAnsi="Verdana"/>
          <w:color w:val="666666"/>
          <w:sz w:val="20"/>
          <w:szCs w:val="20"/>
        </w:rPr>
        <w:t xml:space="preserve"> RSA -alias </w:t>
      </w:r>
      <w:proofErr w:type="spellStart"/>
      <w:r>
        <w:rPr>
          <w:rFonts w:ascii="Verdana" w:hAnsi="Verdana"/>
          <w:color w:val="666666"/>
          <w:sz w:val="20"/>
          <w:szCs w:val="20"/>
        </w:rPr>
        <w:t>selfsigned</w:t>
      </w:r>
      <w:proofErr w:type="spellEnd"/>
      <w:r>
        <w:rPr>
          <w:rFonts w:ascii="Verdana" w:hAnsi="Verdana"/>
          <w:color w:val="666666"/>
          <w:sz w:val="20"/>
          <w:szCs w:val="20"/>
        </w:rPr>
        <w:t xml:space="preserve"> -</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r>
        <w:rPr>
          <w:rStyle w:val="apple-converted-space"/>
          <w:rFonts w:ascii="Verdana" w:hAnsi="Verdana"/>
          <w:color w:val="666666"/>
          <w:sz w:val="20"/>
          <w:szCs w:val="20"/>
        </w:rPr>
        <w:t> </w:t>
      </w:r>
      <w:r>
        <w:rPr>
          <w:rFonts w:ascii="Verdana" w:hAnsi="Verdana"/>
          <w:color w:val="666666"/>
          <w:sz w:val="20"/>
          <w:szCs w:val="20"/>
        </w:rPr>
        <w:t>-</w:t>
      </w:r>
      <w:proofErr w:type="spellStart"/>
      <w:r>
        <w:rPr>
          <w:rFonts w:ascii="Verdana" w:hAnsi="Verdana"/>
          <w:color w:val="666666"/>
          <w:sz w:val="20"/>
          <w:szCs w:val="20"/>
        </w:rPr>
        <w:t>storepass</w:t>
      </w:r>
      <w:proofErr w:type="spellEnd"/>
      <w:r>
        <w:rPr>
          <w:rStyle w:val="apple-converted-space"/>
          <w:rFonts w:ascii="Verdana" w:hAnsi="Verdana"/>
          <w:color w:val="666666"/>
          <w:sz w:val="20"/>
          <w:szCs w:val="20"/>
        </w:rPr>
        <w:t> </w:t>
      </w:r>
      <w:r>
        <w:rPr>
          <w:rFonts w:ascii="Verdana" w:hAnsi="Verdana"/>
          <w:color w:val="666666"/>
          <w:sz w:val="20"/>
          <w:szCs w:val="20"/>
          <w:u w:val="single"/>
        </w:rPr>
        <w:t>password</w:t>
      </w:r>
      <w:r>
        <w:rPr>
          <w:rStyle w:val="apple-converted-space"/>
          <w:rFonts w:ascii="Verdana" w:hAnsi="Verdana"/>
          <w:color w:val="666666"/>
          <w:sz w:val="20"/>
          <w:szCs w:val="20"/>
        </w:rPr>
        <w:t> </w:t>
      </w:r>
      <w:r>
        <w:rPr>
          <w:rFonts w:ascii="Verdana" w:hAnsi="Verdana"/>
          <w:color w:val="666666"/>
          <w:sz w:val="20"/>
          <w:szCs w:val="20"/>
        </w:rPr>
        <w:t>-validity 360 -</w:t>
      </w:r>
      <w:proofErr w:type="spellStart"/>
      <w:r>
        <w:rPr>
          <w:rFonts w:ascii="Verdana" w:hAnsi="Verdana"/>
          <w:color w:val="666666"/>
          <w:sz w:val="20"/>
          <w:szCs w:val="20"/>
        </w:rPr>
        <w:t>keysize</w:t>
      </w:r>
      <w:proofErr w:type="spellEnd"/>
      <w:r>
        <w:rPr>
          <w:rFonts w:ascii="Verdana" w:hAnsi="Verdana"/>
          <w:color w:val="666666"/>
          <w:sz w:val="20"/>
          <w:szCs w:val="20"/>
        </w:rPr>
        <w:t xml:space="preserve"> 2048</w:t>
      </w:r>
    </w:p>
    <w:p w14:paraId="092BE2F7" w14:textId="77777777" w:rsidR="00B228CD" w:rsidRDefault="00B228CD" w:rsidP="00B228CD">
      <w:pPr>
        <w:pStyle w:val="Heading2"/>
        <w:rPr>
          <w:rFonts w:ascii="Verdana" w:hAnsi="Verdana"/>
          <w:color w:val="3998D4"/>
          <w:sz w:val="27"/>
          <w:szCs w:val="27"/>
        </w:rPr>
      </w:pPr>
      <w:bookmarkStart w:id="19" w:name="_Toc369685957"/>
      <w:r>
        <w:rPr>
          <w:rFonts w:ascii="Verdana" w:hAnsi="Verdana"/>
          <w:color w:val="3998D4"/>
          <w:sz w:val="27"/>
          <w:szCs w:val="27"/>
        </w:rPr>
        <w:t xml:space="preserve">Java </w:t>
      </w:r>
      <w:proofErr w:type="spellStart"/>
      <w:r>
        <w:rPr>
          <w:rFonts w:ascii="Verdana" w:hAnsi="Verdana"/>
          <w:color w:val="3998D4"/>
          <w:sz w:val="27"/>
          <w:szCs w:val="27"/>
        </w:rPr>
        <w:t>Keytool</w:t>
      </w:r>
      <w:proofErr w:type="spellEnd"/>
      <w:r>
        <w:rPr>
          <w:rFonts w:ascii="Verdana" w:hAnsi="Verdana"/>
          <w:color w:val="3998D4"/>
          <w:sz w:val="27"/>
          <w:szCs w:val="27"/>
        </w:rPr>
        <w:t xml:space="preserve"> Commands for Checking</w:t>
      </w:r>
      <w:bookmarkEnd w:id="19"/>
    </w:p>
    <w:p w14:paraId="73AED998" w14:textId="77777777" w:rsidR="00B228CD" w:rsidRDefault="00B228CD" w:rsidP="00B228CD">
      <w:pPr>
        <w:pStyle w:val="NormalWeb"/>
        <w:rPr>
          <w:rFonts w:ascii="Verdana" w:hAnsi="Verdana"/>
          <w:color w:val="666666"/>
          <w:sz w:val="20"/>
          <w:szCs w:val="20"/>
        </w:rPr>
      </w:pPr>
      <w:r>
        <w:rPr>
          <w:rFonts w:ascii="Verdana" w:hAnsi="Verdana"/>
          <w:color w:val="666666"/>
          <w:sz w:val="20"/>
          <w:szCs w:val="20"/>
        </w:rPr>
        <w:t xml:space="preserve">If you need to check the information within a certificate, or Java </w:t>
      </w:r>
      <w:proofErr w:type="spellStart"/>
      <w:r>
        <w:rPr>
          <w:rFonts w:ascii="Verdana" w:hAnsi="Verdana"/>
          <w:color w:val="666666"/>
          <w:sz w:val="20"/>
          <w:szCs w:val="20"/>
        </w:rPr>
        <w:t>keystore</w:t>
      </w:r>
      <w:proofErr w:type="spellEnd"/>
      <w:r>
        <w:rPr>
          <w:rFonts w:ascii="Verdana" w:hAnsi="Verdana"/>
          <w:color w:val="666666"/>
          <w:sz w:val="20"/>
          <w:szCs w:val="20"/>
        </w:rPr>
        <w:t>, use these commands.</w:t>
      </w:r>
    </w:p>
    <w:p w14:paraId="15DEA172" w14:textId="77777777" w:rsidR="00B228CD" w:rsidRDefault="00B228CD" w:rsidP="00B228CD">
      <w:pPr>
        <w:numPr>
          <w:ilvl w:val="0"/>
          <w:numId w:val="25"/>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Check a stand-alone certificate</w:t>
      </w:r>
    </w:p>
    <w:p w14:paraId="18E4443E"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w:t>
      </w:r>
      <w:proofErr w:type="spellStart"/>
      <w:r>
        <w:rPr>
          <w:rFonts w:ascii="Verdana" w:hAnsi="Verdana"/>
          <w:color w:val="666666"/>
          <w:sz w:val="20"/>
          <w:szCs w:val="20"/>
        </w:rPr>
        <w:t>printcert</w:t>
      </w:r>
      <w:proofErr w:type="spellEnd"/>
      <w:r>
        <w:rPr>
          <w:rFonts w:ascii="Verdana" w:hAnsi="Verdana"/>
          <w:color w:val="666666"/>
          <w:sz w:val="20"/>
          <w:szCs w:val="20"/>
        </w:rPr>
        <w:t xml:space="preserve"> -v -file</w:t>
      </w:r>
      <w:r>
        <w:rPr>
          <w:rStyle w:val="apple-converted-space"/>
          <w:rFonts w:ascii="Verdana" w:hAnsi="Verdana"/>
          <w:color w:val="666666"/>
          <w:sz w:val="20"/>
          <w:szCs w:val="20"/>
        </w:rPr>
        <w:t> </w:t>
      </w:r>
      <w:r>
        <w:rPr>
          <w:rFonts w:ascii="Verdana" w:hAnsi="Verdana"/>
          <w:color w:val="666666"/>
          <w:sz w:val="20"/>
          <w:szCs w:val="20"/>
          <w:u w:val="single"/>
        </w:rPr>
        <w:t>mydomain.crt</w:t>
      </w:r>
    </w:p>
    <w:p w14:paraId="081AD059" w14:textId="77777777" w:rsidR="00B228CD" w:rsidRDefault="00B228CD" w:rsidP="00B228CD">
      <w:pPr>
        <w:numPr>
          <w:ilvl w:val="0"/>
          <w:numId w:val="25"/>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Check which certificates are in a Java </w:t>
      </w:r>
      <w:proofErr w:type="spellStart"/>
      <w:r>
        <w:rPr>
          <w:rStyle w:val="Strong"/>
          <w:rFonts w:ascii="Verdana" w:hAnsi="Verdana"/>
          <w:color w:val="666666"/>
          <w:sz w:val="20"/>
          <w:szCs w:val="20"/>
        </w:rPr>
        <w:t>keystore</w:t>
      </w:r>
      <w:proofErr w:type="spellEnd"/>
    </w:p>
    <w:p w14:paraId="07B7A74C"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-list -v -</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p>
    <w:p w14:paraId="2B99D498" w14:textId="77777777" w:rsidR="00B228CD" w:rsidRDefault="00B228CD" w:rsidP="00B228CD">
      <w:pPr>
        <w:numPr>
          <w:ilvl w:val="0"/>
          <w:numId w:val="25"/>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Check a particular </w:t>
      </w:r>
      <w:proofErr w:type="spellStart"/>
      <w:r>
        <w:rPr>
          <w:rStyle w:val="Strong"/>
          <w:rFonts w:ascii="Verdana" w:hAnsi="Verdana"/>
          <w:color w:val="666666"/>
          <w:sz w:val="20"/>
          <w:szCs w:val="20"/>
        </w:rPr>
        <w:t>keystore</w:t>
      </w:r>
      <w:proofErr w:type="spellEnd"/>
      <w:r>
        <w:rPr>
          <w:rStyle w:val="Strong"/>
          <w:rFonts w:ascii="Verdana" w:hAnsi="Verdana"/>
          <w:color w:val="666666"/>
          <w:sz w:val="20"/>
          <w:szCs w:val="20"/>
        </w:rPr>
        <w:t xml:space="preserve"> entry using an alias</w:t>
      </w:r>
    </w:p>
    <w:p w14:paraId="477D97B8"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-list -v -</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r>
        <w:rPr>
          <w:rStyle w:val="apple-converted-space"/>
          <w:rFonts w:ascii="Verdana" w:hAnsi="Verdana"/>
          <w:color w:val="666666"/>
          <w:sz w:val="20"/>
          <w:szCs w:val="20"/>
        </w:rPr>
        <w:t> </w:t>
      </w:r>
      <w:r>
        <w:rPr>
          <w:rFonts w:ascii="Verdana" w:hAnsi="Verdana"/>
          <w:color w:val="666666"/>
          <w:sz w:val="20"/>
          <w:szCs w:val="20"/>
        </w:rPr>
        <w:t xml:space="preserve">-alias </w:t>
      </w:r>
      <w:proofErr w:type="spellStart"/>
      <w:r>
        <w:rPr>
          <w:rFonts w:ascii="Verdana" w:hAnsi="Verdana"/>
          <w:color w:val="666666"/>
          <w:sz w:val="20"/>
          <w:szCs w:val="20"/>
        </w:rPr>
        <w:t>mydomain</w:t>
      </w:r>
      <w:proofErr w:type="spellEnd"/>
    </w:p>
    <w:p w14:paraId="38325924" w14:textId="77777777" w:rsidR="00B228CD" w:rsidRDefault="00B228CD" w:rsidP="00B228CD">
      <w:pPr>
        <w:pStyle w:val="Heading2"/>
        <w:rPr>
          <w:rFonts w:ascii="Verdana" w:hAnsi="Verdana"/>
          <w:color w:val="3998D4"/>
          <w:sz w:val="27"/>
          <w:szCs w:val="27"/>
        </w:rPr>
      </w:pPr>
      <w:bookmarkStart w:id="20" w:name="_Toc369685958"/>
      <w:r>
        <w:rPr>
          <w:rFonts w:ascii="Verdana" w:hAnsi="Verdana"/>
          <w:color w:val="3998D4"/>
          <w:sz w:val="27"/>
          <w:szCs w:val="27"/>
        </w:rPr>
        <w:t xml:space="preserve">Other Java </w:t>
      </w:r>
      <w:proofErr w:type="spellStart"/>
      <w:r>
        <w:rPr>
          <w:rFonts w:ascii="Verdana" w:hAnsi="Verdana"/>
          <w:color w:val="3998D4"/>
          <w:sz w:val="27"/>
          <w:szCs w:val="27"/>
        </w:rPr>
        <w:t>Keytool</w:t>
      </w:r>
      <w:proofErr w:type="spellEnd"/>
      <w:r>
        <w:rPr>
          <w:rFonts w:ascii="Verdana" w:hAnsi="Verdana"/>
          <w:color w:val="3998D4"/>
          <w:sz w:val="27"/>
          <w:szCs w:val="27"/>
        </w:rPr>
        <w:t xml:space="preserve"> Commands</w:t>
      </w:r>
      <w:bookmarkEnd w:id="20"/>
    </w:p>
    <w:p w14:paraId="7E92981C" w14:textId="77777777" w:rsidR="00B228CD" w:rsidRDefault="00B228CD" w:rsidP="00B228CD">
      <w:pPr>
        <w:numPr>
          <w:ilvl w:val="0"/>
          <w:numId w:val="26"/>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Delete a certificate from a Java </w:t>
      </w:r>
      <w:proofErr w:type="spellStart"/>
      <w:r>
        <w:rPr>
          <w:rStyle w:val="Strong"/>
          <w:rFonts w:ascii="Verdana" w:hAnsi="Verdana"/>
          <w:color w:val="666666"/>
          <w:sz w:val="20"/>
          <w:szCs w:val="20"/>
        </w:rPr>
        <w:t>Keytool</w:t>
      </w:r>
      <w:proofErr w:type="spellEnd"/>
      <w:r>
        <w:rPr>
          <w:rStyle w:val="Strong"/>
          <w:rFonts w:ascii="Verdana" w:hAnsi="Verdana"/>
          <w:color w:val="666666"/>
          <w:sz w:val="20"/>
          <w:szCs w:val="20"/>
        </w:rPr>
        <w:t xml:space="preserve"> </w:t>
      </w:r>
      <w:proofErr w:type="spellStart"/>
      <w:r>
        <w:rPr>
          <w:rStyle w:val="Strong"/>
          <w:rFonts w:ascii="Verdana" w:hAnsi="Verdana"/>
          <w:color w:val="666666"/>
          <w:sz w:val="20"/>
          <w:szCs w:val="20"/>
        </w:rPr>
        <w:t>keystore</w:t>
      </w:r>
      <w:proofErr w:type="spellEnd"/>
    </w:p>
    <w:p w14:paraId="58E268CD"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-delete -alias</w:t>
      </w:r>
      <w:r>
        <w:rPr>
          <w:rStyle w:val="apple-converted-space"/>
          <w:rFonts w:ascii="Verdana" w:hAnsi="Verdana"/>
          <w:color w:val="666666"/>
          <w:sz w:val="20"/>
          <w:szCs w:val="20"/>
        </w:rPr>
        <w:t> </w:t>
      </w:r>
      <w:proofErr w:type="spellStart"/>
      <w:r>
        <w:rPr>
          <w:rFonts w:ascii="Verdana" w:hAnsi="Verdana"/>
          <w:color w:val="666666"/>
          <w:sz w:val="20"/>
          <w:szCs w:val="20"/>
          <w:u w:val="single"/>
        </w:rPr>
        <w:t>mydomain</w:t>
      </w:r>
      <w:proofErr w:type="spellEnd"/>
      <w:r>
        <w:rPr>
          <w:rStyle w:val="apple-converted-space"/>
          <w:rFonts w:ascii="Verdana" w:hAnsi="Verdana"/>
          <w:color w:val="666666"/>
          <w:sz w:val="20"/>
          <w:szCs w:val="20"/>
        </w:rPr>
        <w:t> </w:t>
      </w:r>
      <w:r>
        <w:rPr>
          <w:rFonts w:ascii="Verdana" w:hAnsi="Verdana"/>
          <w:color w:val="666666"/>
          <w:sz w:val="20"/>
          <w:szCs w:val="20"/>
        </w:rPr>
        <w:t>-</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p>
    <w:p w14:paraId="00DB5944" w14:textId="77777777" w:rsidR="00B228CD" w:rsidRDefault="00B228CD" w:rsidP="00B228CD">
      <w:pPr>
        <w:numPr>
          <w:ilvl w:val="0"/>
          <w:numId w:val="26"/>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Change a Java </w:t>
      </w:r>
      <w:proofErr w:type="spellStart"/>
      <w:r>
        <w:rPr>
          <w:rStyle w:val="Strong"/>
          <w:rFonts w:ascii="Verdana" w:hAnsi="Verdana"/>
          <w:color w:val="666666"/>
          <w:sz w:val="20"/>
          <w:szCs w:val="20"/>
        </w:rPr>
        <w:t>keystore</w:t>
      </w:r>
      <w:proofErr w:type="spellEnd"/>
      <w:r>
        <w:rPr>
          <w:rStyle w:val="Strong"/>
          <w:rFonts w:ascii="Verdana" w:hAnsi="Verdana"/>
          <w:color w:val="666666"/>
          <w:sz w:val="20"/>
          <w:szCs w:val="20"/>
        </w:rPr>
        <w:t xml:space="preserve"> password</w:t>
      </w:r>
    </w:p>
    <w:p w14:paraId="79FC428B"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w:t>
      </w:r>
      <w:proofErr w:type="spellStart"/>
      <w:r>
        <w:rPr>
          <w:rFonts w:ascii="Verdana" w:hAnsi="Verdana"/>
          <w:color w:val="666666"/>
          <w:sz w:val="20"/>
          <w:szCs w:val="20"/>
        </w:rPr>
        <w:t>storepasswd</w:t>
      </w:r>
      <w:proofErr w:type="spellEnd"/>
      <w:r>
        <w:rPr>
          <w:rFonts w:ascii="Verdana" w:hAnsi="Verdana"/>
          <w:color w:val="666666"/>
          <w:sz w:val="20"/>
          <w:szCs w:val="20"/>
        </w:rPr>
        <w:t xml:space="preserve"> -new </w:t>
      </w:r>
      <w:proofErr w:type="spellStart"/>
      <w:r>
        <w:rPr>
          <w:rFonts w:ascii="Verdana" w:hAnsi="Verdana"/>
          <w:color w:val="666666"/>
          <w:sz w:val="20"/>
          <w:szCs w:val="20"/>
        </w:rPr>
        <w:t>new_storepass</w:t>
      </w:r>
      <w:proofErr w:type="spellEnd"/>
      <w:r>
        <w:rPr>
          <w:rFonts w:ascii="Verdana" w:hAnsi="Verdana"/>
          <w:color w:val="666666"/>
          <w:sz w:val="20"/>
          <w:szCs w:val="20"/>
        </w:rPr>
        <w:t xml:space="preserve"> -</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p>
    <w:p w14:paraId="5D91BB37" w14:textId="77777777" w:rsidR="00B228CD" w:rsidRDefault="00B228CD" w:rsidP="00B228CD">
      <w:pPr>
        <w:numPr>
          <w:ilvl w:val="0"/>
          <w:numId w:val="26"/>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 xml:space="preserve">Export a certificate from a </w:t>
      </w:r>
      <w:proofErr w:type="spellStart"/>
      <w:r>
        <w:rPr>
          <w:rStyle w:val="Strong"/>
          <w:rFonts w:ascii="Verdana" w:hAnsi="Verdana"/>
          <w:color w:val="666666"/>
          <w:sz w:val="20"/>
          <w:szCs w:val="20"/>
        </w:rPr>
        <w:t>keystore</w:t>
      </w:r>
      <w:proofErr w:type="spellEnd"/>
    </w:p>
    <w:p w14:paraId="3AC827CA"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-export -alias</w:t>
      </w:r>
      <w:r>
        <w:rPr>
          <w:rStyle w:val="apple-converted-space"/>
          <w:rFonts w:ascii="Verdana" w:hAnsi="Verdana"/>
          <w:color w:val="666666"/>
          <w:sz w:val="20"/>
          <w:szCs w:val="20"/>
        </w:rPr>
        <w:t> </w:t>
      </w:r>
      <w:proofErr w:type="spellStart"/>
      <w:r>
        <w:rPr>
          <w:rFonts w:ascii="Verdana" w:hAnsi="Verdana"/>
          <w:color w:val="666666"/>
          <w:sz w:val="20"/>
          <w:szCs w:val="20"/>
          <w:u w:val="single"/>
        </w:rPr>
        <w:t>mydomain</w:t>
      </w:r>
      <w:proofErr w:type="spellEnd"/>
      <w:r>
        <w:rPr>
          <w:rStyle w:val="apple-converted-space"/>
          <w:rFonts w:ascii="Verdana" w:hAnsi="Verdana"/>
          <w:color w:val="666666"/>
          <w:sz w:val="20"/>
          <w:szCs w:val="20"/>
        </w:rPr>
        <w:t> </w:t>
      </w:r>
      <w:r>
        <w:rPr>
          <w:rFonts w:ascii="Verdana" w:hAnsi="Verdana"/>
          <w:color w:val="666666"/>
          <w:sz w:val="20"/>
          <w:szCs w:val="20"/>
        </w:rPr>
        <w:t>-file</w:t>
      </w:r>
      <w:r>
        <w:rPr>
          <w:rStyle w:val="apple-converted-space"/>
          <w:rFonts w:ascii="Verdana" w:hAnsi="Verdana"/>
          <w:color w:val="666666"/>
          <w:sz w:val="20"/>
          <w:szCs w:val="20"/>
        </w:rPr>
        <w:t> </w:t>
      </w:r>
      <w:r>
        <w:rPr>
          <w:rFonts w:ascii="Verdana" w:hAnsi="Verdana"/>
          <w:color w:val="666666"/>
          <w:sz w:val="20"/>
          <w:szCs w:val="20"/>
          <w:u w:val="single"/>
        </w:rPr>
        <w:t>mydomain.crt</w:t>
      </w:r>
      <w:r>
        <w:rPr>
          <w:rStyle w:val="apple-converted-space"/>
          <w:rFonts w:ascii="Verdana" w:hAnsi="Verdana"/>
          <w:color w:val="666666"/>
          <w:sz w:val="20"/>
          <w:szCs w:val="20"/>
        </w:rPr>
        <w:t> </w:t>
      </w:r>
      <w:r>
        <w:rPr>
          <w:rFonts w:ascii="Verdana" w:hAnsi="Verdana"/>
          <w:color w:val="666666"/>
          <w:sz w:val="20"/>
          <w:szCs w:val="20"/>
        </w:rPr>
        <w:t>-</w:t>
      </w:r>
      <w:proofErr w:type="spellStart"/>
      <w:r>
        <w:rPr>
          <w:rFonts w:ascii="Verdana" w:hAnsi="Verdana"/>
          <w:color w:val="666666"/>
          <w:sz w:val="20"/>
          <w:szCs w:val="20"/>
        </w:rPr>
        <w:t>keystore</w:t>
      </w:r>
      <w:proofErr w:type="spellEnd"/>
      <w:r>
        <w:rPr>
          <w:rStyle w:val="apple-converted-space"/>
          <w:rFonts w:ascii="Verdana" w:hAnsi="Verdana"/>
          <w:color w:val="666666"/>
          <w:sz w:val="20"/>
          <w:szCs w:val="20"/>
        </w:rPr>
        <w:t> </w:t>
      </w:r>
      <w:proofErr w:type="spellStart"/>
      <w:r>
        <w:rPr>
          <w:rFonts w:ascii="Verdana" w:hAnsi="Verdana"/>
          <w:color w:val="666666"/>
          <w:sz w:val="20"/>
          <w:szCs w:val="20"/>
          <w:u w:val="single"/>
        </w:rPr>
        <w:t>keystore.jks</w:t>
      </w:r>
      <w:proofErr w:type="spellEnd"/>
    </w:p>
    <w:p w14:paraId="2BAB3F0F" w14:textId="77777777" w:rsidR="00B228CD" w:rsidRDefault="00B228CD" w:rsidP="00B228CD">
      <w:pPr>
        <w:numPr>
          <w:ilvl w:val="0"/>
          <w:numId w:val="26"/>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List Trusted CA Certs</w:t>
      </w:r>
    </w:p>
    <w:p w14:paraId="639EF1A6"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-list -v -</w:t>
      </w:r>
      <w:proofErr w:type="spellStart"/>
      <w:r>
        <w:rPr>
          <w:rFonts w:ascii="Verdana" w:hAnsi="Verdana"/>
          <w:color w:val="666666"/>
          <w:sz w:val="20"/>
          <w:szCs w:val="20"/>
        </w:rPr>
        <w:t>keystore</w:t>
      </w:r>
      <w:proofErr w:type="spellEnd"/>
      <w:r>
        <w:rPr>
          <w:rFonts w:ascii="Verdana" w:hAnsi="Verdana"/>
          <w:color w:val="666666"/>
          <w:sz w:val="20"/>
          <w:szCs w:val="20"/>
        </w:rPr>
        <w:t xml:space="preserve"> $JAVA_HOME/</w:t>
      </w:r>
      <w:proofErr w:type="spellStart"/>
      <w:r>
        <w:rPr>
          <w:rFonts w:ascii="Verdana" w:hAnsi="Verdana"/>
          <w:color w:val="666666"/>
          <w:sz w:val="20"/>
          <w:szCs w:val="20"/>
        </w:rPr>
        <w:t>jre</w:t>
      </w:r>
      <w:proofErr w:type="spellEnd"/>
      <w:r>
        <w:rPr>
          <w:rFonts w:ascii="Verdana" w:hAnsi="Verdana"/>
          <w:color w:val="666666"/>
          <w:sz w:val="20"/>
          <w:szCs w:val="20"/>
        </w:rPr>
        <w:t>/lib/security/</w:t>
      </w:r>
      <w:proofErr w:type="spellStart"/>
      <w:r>
        <w:rPr>
          <w:rFonts w:ascii="Verdana" w:hAnsi="Verdana"/>
          <w:color w:val="666666"/>
          <w:sz w:val="20"/>
          <w:szCs w:val="20"/>
        </w:rPr>
        <w:t>cacerts</w:t>
      </w:r>
      <w:proofErr w:type="spellEnd"/>
    </w:p>
    <w:p w14:paraId="63A946EB" w14:textId="77777777" w:rsidR="00B228CD" w:rsidRDefault="00B228CD" w:rsidP="00B228CD">
      <w:pPr>
        <w:numPr>
          <w:ilvl w:val="0"/>
          <w:numId w:val="26"/>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Import New CA into Trusted Certs</w:t>
      </w:r>
    </w:p>
    <w:p w14:paraId="70128880" w14:textId="77777777" w:rsidR="00B228CD" w:rsidRDefault="00B228CD" w:rsidP="00B228CD">
      <w:pPr>
        <w:pStyle w:val="NormalWeb"/>
        <w:ind w:left="720"/>
        <w:rPr>
          <w:rFonts w:ascii="Verdana" w:hAnsi="Verdana"/>
          <w:color w:val="666666"/>
          <w:sz w:val="20"/>
          <w:szCs w:val="20"/>
        </w:rPr>
      </w:pPr>
      <w:proofErr w:type="spellStart"/>
      <w:r>
        <w:rPr>
          <w:rFonts w:ascii="Verdana" w:hAnsi="Verdana"/>
          <w:color w:val="666666"/>
          <w:sz w:val="20"/>
          <w:szCs w:val="20"/>
        </w:rPr>
        <w:t>keytool</w:t>
      </w:r>
      <w:proofErr w:type="spellEnd"/>
      <w:r>
        <w:rPr>
          <w:rFonts w:ascii="Verdana" w:hAnsi="Verdana"/>
          <w:color w:val="666666"/>
          <w:sz w:val="20"/>
          <w:szCs w:val="20"/>
        </w:rPr>
        <w:t xml:space="preserve"> -import -</w:t>
      </w:r>
      <w:proofErr w:type="spellStart"/>
      <w:r>
        <w:rPr>
          <w:rFonts w:ascii="Verdana" w:hAnsi="Verdana"/>
          <w:color w:val="666666"/>
          <w:sz w:val="20"/>
          <w:szCs w:val="20"/>
        </w:rPr>
        <w:t>trustcacerts</w:t>
      </w:r>
      <w:proofErr w:type="spellEnd"/>
      <w:r>
        <w:rPr>
          <w:rFonts w:ascii="Verdana" w:hAnsi="Verdana"/>
          <w:color w:val="666666"/>
          <w:sz w:val="20"/>
          <w:szCs w:val="20"/>
        </w:rPr>
        <w:t xml:space="preserve"> -file</w:t>
      </w:r>
      <w:r>
        <w:rPr>
          <w:rStyle w:val="apple-converted-space"/>
          <w:rFonts w:ascii="Verdana" w:hAnsi="Verdana"/>
          <w:color w:val="666666"/>
          <w:sz w:val="20"/>
          <w:szCs w:val="20"/>
        </w:rPr>
        <w:t> </w:t>
      </w:r>
      <w:r>
        <w:rPr>
          <w:rFonts w:ascii="Verdana" w:hAnsi="Verdana"/>
          <w:color w:val="666666"/>
          <w:sz w:val="20"/>
          <w:szCs w:val="20"/>
          <w:u w:val="single"/>
        </w:rPr>
        <w:t>/path/to/</w:t>
      </w:r>
      <w:proofErr w:type="spellStart"/>
      <w:r>
        <w:rPr>
          <w:rFonts w:ascii="Verdana" w:hAnsi="Verdana"/>
          <w:color w:val="666666"/>
          <w:sz w:val="20"/>
          <w:szCs w:val="20"/>
          <w:u w:val="single"/>
        </w:rPr>
        <w:t>ca</w:t>
      </w:r>
      <w:proofErr w:type="spellEnd"/>
      <w:r>
        <w:rPr>
          <w:rFonts w:ascii="Verdana" w:hAnsi="Verdana"/>
          <w:color w:val="666666"/>
          <w:sz w:val="20"/>
          <w:szCs w:val="20"/>
          <w:u w:val="single"/>
        </w:rPr>
        <w:t>/</w:t>
      </w:r>
      <w:proofErr w:type="spellStart"/>
      <w:r>
        <w:rPr>
          <w:rFonts w:ascii="Verdana" w:hAnsi="Verdana"/>
          <w:color w:val="666666"/>
          <w:sz w:val="20"/>
          <w:szCs w:val="20"/>
          <w:u w:val="single"/>
        </w:rPr>
        <w:t>ca.pem</w:t>
      </w:r>
      <w:proofErr w:type="spellEnd"/>
      <w:r>
        <w:rPr>
          <w:rStyle w:val="apple-converted-space"/>
          <w:rFonts w:ascii="Verdana" w:hAnsi="Verdana"/>
          <w:color w:val="666666"/>
          <w:sz w:val="20"/>
          <w:szCs w:val="20"/>
        </w:rPr>
        <w:t> </w:t>
      </w:r>
      <w:r>
        <w:rPr>
          <w:rFonts w:ascii="Verdana" w:hAnsi="Verdana"/>
          <w:color w:val="666666"/>
          <w:sz w:val="20"/>
          <w:szCs w:val="20"/>
        </w:rPr>
        <w:t>-alias</w:t>
      </w:r>
      <w:r>
        <w:rPr>
          <w:rStyle w:val="apple-converted-space"/>
          <w:rFonts w:ascii="Verdana" w:hAnsi="Verdana"/>
          <w:color w:val="666666"/>
          <w:sz w:val="20"/>
          <w:szCs w:val="20"/>
        </w:rPr>
        <w:t> </w:t>
      </w:r>
      <w:r>
        <w:rPr>
          <w:rFonts w:ascii="Verdana" w:hAnsi="Verdana"/>
          <w:color w:val="666666"/>
          <w:sz w:val="20"/>
          <w:szCs w:val="20"/>
          <w:u w:val="single"/>
        </w:rPr>
        <w:t>CA_ALIAS</w:t>
      </w:r>
      <w:r>
        <w:rPr>
          <w:rStyle w:val="apple-converted-space"/>
          <w:rFonts w:ascii="Verdana" w:hAnsi="Verdana"/>
          <w:color w:val="666666"/>
          <w:sz w:val="20"/>
          <w:szCs w:val="20"/>
        </w:rPr>
        <w:t> </w:t>
      </w:r>
      <w:r>
        <w:rPr>
          <w:rFonts w:ascii="Verdana" w:hAnsi="Verdana"/>
          <w:color w:val="666666"/>
          <w:sz w:val="20"/>
          <w:szCs w:val="20"/>
        </w:rPr>
        <w:t>-</w:t>
      </w:r>
      <w:proofErr w:type="spellStart"/>
      <w:r>
        <w:rPr>
          <w:rFonts w:ascii="Verdana" w:hAnsi="Verdana"/>
          <w:color w:val="666666"/>
          <w:sz w:val="20"/>
          <w:szCs w:val="20"/>
        </w:rPr>
        <w:t>keystore</w:t>
      </w:r>
      <w:proofErr w:type="spellEnd"/>
      <w:r>
        <w:rPr>
          <w:rFonts w:ascii="Verdana" w:hAnsi="Verdana"/>
          <w:color w:val="666666"/>
          <w:sz w:val="20"/>
          <w:szCs w:val="20"/>
        </w:rPr>
        <w:t xml:space="preserve"> $JAVA_HOME/</w:t>
      </w:r>
      <w:proofErr w:type="spellStart"/>
      <w:r>
        <w:rPr>
          <w:rFonts w:ascii="Verdana" w:hAnsi="Verdana"/>
          <w:color w:val="666666"/>
          <w:sz w:val="20"/>
          <w:szCs w:val="20"/>
        </w:rPr>
        <w:t>jre</w:t>
      </w:r>
      <w:proofErr w:type="spellEnd"/>
      <w:r>
        <w:rPr>
          <w:rFonts w:ascii="Verdana" w:hAnsi="Verdana"/>
          <w:color w:val="666666"/>
          <w:sz w:val="20"/>
          <w:szCs w:val="20"/>
        </w:rPr>
        <w:t>/lib/security/</w:t>
      </w:r>
      <w:proofErr w:type="spellStart"/>
      <w:r>
        <w:rPr>
          <w:rFonts w:ascii="Verdana" w:hAnsi="Verdana"/>
          <w:color w:val="666666"/>
          <w:sz w:val="20"/>
          <w:szCs w:val="20"/>
        </w:rPr>
        <w:t>cacerts</w:t>
      </w:r>
      <w:proofErr w:type="spellEnd"/>
    </w:p>
    <w:p w14:paraId="120B7C41" w14:textId="77777777" w:rsidR="00B228CD" w:rsidRDefault="00B228CD" w:rsidP="00B228CD">
      <w:pPr>
        <w:pStyle w:val="NormalWeb"/>
        <w:rPr>
          <w:rFonts w:ascii="Verdana" w:hAnsi="Verdana"/>
          <w:color w:val="666666"/>
          <w:sz w:val="20"/>
          <w:szCs w:val="20"/>
        </w:rPr>
      </w:pPr>
      <w:r>
        <w:rPr>
          <w:rFonts w:ascii="Verdana" w:hAnsi="Verdana"/>
          <w:color w:val="666666"/>
          <w:sz w:val="20"/>
          <w:szCs w:val="20"/>
        </w:rPr>
        <w:t xml:space="preserve">If you need to move a certificate from Java </w:t>
      </w:r>
      <w:proofErr w:type="spellStart"/>
      <w:r>
        <w:rPr>
          <w:rFonts w:ascii="Verdana" w:hAnsi="Verdana"/>
          <w:color w:val="666666"/>
          <w:sz w:val="20"/>
          <w:szCs w:val="20"/>
        </w:rPr>
        <w:t>Keytool</w:t>
      </w:r>
      <w:proofErr w:type="spellEnd"/>
      <w:r>
        <w:rPr>
          <w:rFonts w:ascii="Verdana" w:hAnsi="Verdana"/>
          <w:color w:val="666666"/>
          <w:sz w:val="20"/>
          <w:szCs w:val="20"/>
        </w:rPr>
        <w:t xml:space="preserve"> to Apache or another type of system, check out these instructions for</w:t>
      </w:r>
      <w:r>
        <w:rPr>
          <w:rStyle w:val="apple-converted-space"/>
          <w:rFonts w:ascii="Verdana" w:hAnsi="Verdana"/>
          <w:color w:val="666666"/>
          <w:sz w:val="20"/>
          <w:szCs w:val="20"/>
        </w:rPr>
        <w:t> </w:t>
      </w:r>
      <w:hyperlink r:id="rId35" w:history="1">
        <w:r>
          <w:rPr>
            <w:rStyle w:val="Hyperlink"/>
            <w:rFonts w:ascii="Verdana" w:hAnsi="Verdana"/>
            <w:color w:val="000066"/>
            <w:sz w:val="20"/>
            <w:szCs w:val="20"/>
          </w:rPr>
          <w:t xml:space="preserve">converting a Java </w:t>
        </w:r>
        <w:proofErr w:type="spellStart"/>
        <w:r>
          <w:rPr>
            <w:rStyle w:val="Hyperlink"/>
            <w:rFonts w:ascii="Verdana" w:hAnsi="Verdana"/>
            <w:color w:val="000066"/>
            <w:sz w:val="20"/>
            <w:szCs w:val="20"/>
          </w:rPr>
          <w:t>Keytool</w:t>
        </w:r>
        <w:proofErr w:type="spellEnd"/>
        <w:r>
          <w:rPr>
            <w:rStyle w:val="Hyperlink"/>
            <w:rFonts w:ascii="Verdana" w:hAnsi="Verdana"/>
            <w:color w:val="000066"/>
            <w:sz w:val="20"/>
            <w:szCs w:val="20"/>
          </w:rPr>
          <w:t xml:space="preserve"> </w:t>
        </w:r>
        <w:proofErr w:type="spellStart"/>
        <w:r>
          <w:rPr>
            <w:rStyle w:val="Hyperlink"/>
            <w:rFonts w:ascii="Verdana" w:hAnsi="Verdana"/>
            <w:color w:val="000066"/>
            <w:sz w:val="20"/>
            <w:szCs w:val="20"/>
          </w:rPr>
          <w:t>keystore</w:t>
        </w:r>
        <w:proofErr w:type="spellEnd"/>
        <w:r>
          <w:rPr>
            <w:rStyle w:val="Hyperlink"/>
            <w:rFonts w:ascii="Verdana" w:hAnsi="Verdana"/>
            <w:color w:val="000066"/>
            <w:sz w:val="20"/>
            <w:szCs w:val="20"/>
          </w:rPr>
          <w:t xml:space="preserve"> using </w:t>
        </w:r>
        <w:proofErr w:type="spellStart"/>
        <w:r>
          <w:rPr>
            <w:rStyle w:val="Hyperlink"/>
            <w:rFonts w:ascii="Verdana" w:hAnsi="Verdana"/>
            <w:color w:val="000066"/>
            <w:sz w:val="20"/>
            <w:szCs w:val="20"/>
          </w:rPr>
          <w:t>OpenSSL</w:t>
        </w:r>
        <w:proofErr w:type="spellEnd"/>
      </w:hyperlink>
      <w:r>
        <w:rPr>
          <w:rFonts w:ascii="Verdana" w:hAnsi="Verdana"/>
          <w:color w:val="666666"/>
          <w:sz w:val="20"/>
          <w:szCs w:val="20"/>
        </w:rPr>
        <w:t xml:space="preserve">. For more information, check out </w:t>
      </w:r>
      <w:proofErr w:type="spellStart"/>
      <w:r>
        <w:rPr>
          <w:rFonts w:ascii="Verdana" w:hAnsi="Verdana"/>
          <w:color w:val="666666"/>
          <w:sz w:val="20"/>
          <w:szCs w:val="20"/>
        </w:rPr>
        <w:t>the</w:t>
      </w:r>
      <w:hyperlink r:id="rId36" w:history="1">
        <w:r>
          <w:rPr>
            <w:rStyle w:val="Hyperlink"/>
            <w:rFonts w:ascii="Verdana" w:hAnsi="Verdana"/>
            <w:color w:val="000066"/>
            <w:sz w:val="20"/>
            <w:szCs w:val="20"/>
          </w:rPr>
          <w:t>Java</w:t>
        </w:r>
        <w:proofErr w:type="spellEnd"/>
        <w:r>
          <w:rPr>
            <w:rStyle w:val="Hyperlink"/>
            <w:rFonts w:ascii="Verdana" w:hAnsi="Verdana"/>
            <w:color w:val="000066"/>
            <w:sz w:val="20"/>
            <w:szCs w:val="20"/>
          </w:rPr>
          <w:t xml:space="preserve"> </w:t>
        </w:r>
        <w:proofErr w:type="spellStart"/>
        <w:r>
          <w:rPr>
            <w:rStyle w:val="Hyperlink"/>
            <w:rFonts w:ascii="Verdana" w:hAnsi="Verdana"/>
            <w:color w:val="000066"/>
            <w:sz w:val="20"/>
            <w:szCs w:val="20"/>
          </w:rPr>
          <w:t>Keytool</w:t>
        </w:r>
        <w:proofErr w:type="spellEnd"/>
        <w:r>
          <w:rPr>
            <w:rStyle w:val="Hyperlink"/>
            <w:rFonts w:ascii="Verdana" w:hAnsi="Verdana"/>
            <w:color w:val="000066"/>
            <w:sz w:val="20"/>
            <w:szCs w:val="20"/>
          </w:rPr>
          <w:t xml:space="preserve"> documentation</w:t>
        </w:r>
      </w:hyperlink>
      <w:r>
        <w:rPr>
          <w:rStyle w:val="apple-converted-space"/>
          <w:rFonts w:ascii="Verdana" w:hAnsi="Verdana"/>
          <w:color w:val="666666"/>
          <w:sz w:val="20"/>
          <w:szCs w:val="20"/>
        </w:rPr>
        <w:t> </w:t>
      </w:r>
      <w:r>
        <w:rPr>
          <w:rFonts w:ascii="Verdana" w:hAnsi="Verdana"/>
          <w:color w:val="666666"/>
          <w:sz w:val="20"/>
          <w:szCs w:val="20"/>
        </w:rPr>
        <w:t>or check out our</w:t>
      </w:r>
      <w:r>
        <w:rPr>
          <w:rStyle w:val="apple-converted-space"/>
          <w:rFonts w:ascii="Verdana" w:hAnsi="Verdana"/>
          <w:color w:val="666666"/>
          <w:sz w:val="20"/>
          <w:szCs w:val="20"/>
        </w:rPr>
        <w:t> </w:t>
      </w:r>
      <w:hyperlink r:id="rId37" w:history="1">
        <w:r>
          <w:rPr>
            <w:rStyle w:val="Hyperlink"/>
            <w:rFonts w:ascii="Verdana" w:hAnsi="Verdana"/>
            <w:color w:val="000066"/>
            <w:sz w:val="20"/>
            <w:szCs w:val="20"/>
          </w:rPr>
          <w:t xml:space="preserve">Tomcat SSL Installation Instructions which use Java </w:t>
        </w:r>
        <w:proofErr w:type="spellStart"/>
        <w:r>
          <w:rPr>
            <w:rStyle w:val="Hyperlink"/>
            <w:rFonts w:ascii="Verdana" w:hAnsi="Verdana"/>
            <w:color w:val="000066"/>
            <w:sz w:val="20"/>
            <w:szCs w:val="20"/>
          </w:rPr>
          <w:t>Keytool</w:t>
        </w:r>
        <w:proofErr w:type="spellEnd"/>
      </w:hyperlink>
      <w:r>
        <w:rPr>
          <w:rFonts w:ascii="Verdana" w:hAnsi="Verdana"/>
          <w:color w:val="666666"/>
          <w:sz w:val="20"/>
          <w:szCs w:val="20"/>
        </w:rPr>
        <w:t>.</w:t>
      </w:r>
    </w:p>
    <w:p w14:paraId="0A1E37C5" w14:textId="77777777" w:rsidR="00B228CD" w:rsidRPr="00B228CD" w:rsidRDefault="00B228CD" w:rsidP="00B228CD"/>
    <w:p w14:paraId="3FCA9E3D" w14:textId="77777777" w:rsidR="009D1658" w:rsidRDefault="009D1658" w:rsidP="009D1658">
      <w:pPr>
        <w:pStyle w:val="Heading2"/>
        <w:rPr>
          <w:rFonts w:ascii="Verdana" w:hAnsi="Verdana"/>
          <w:color w:val="3998D4"/>
          <w:sz w:val="27"/>
          <w:szCs w:val="27"/>
        </w:rPr>
      </w:pPr>
      <w:bookmarkStart w:id="21" w:name="_Toc369685959"/>
      <w:r>
        <w:rPr>
          <w:rFonts w:ascii="Verdana" w:hAnsi="Verdana"/>
          <w:color w:val="3998D4"/>
          <w:sz w:val="27"/>
          <w:szCs w:val="27"/>
        </w:rPr>
        <w:t xml:space="preserve">General </w:t>
      </w:r>
      <w:proofErr w:type="spellStart"/>
      <w:r>
        <w:rPr>
          <w:rFonts w:ascii="Verdana" w:hAnsi="Verdana"/>
          <w:color w:val="3998D4"/>
          <w:sz w:val="27"/>
          <w:szCs w:val="27"/>
        </w:rPr>
        <w:t>OpenSSL</w:t>
      </w:r>
      <w:proofErr w:type="spellEnd"/>
      <w:r>
        <w:rPr>
          <w:rFonts w:ascii="Verdana" w:hAnsi="Verdana"/>
          <w:color w:val="3998D4"/>
          <w:sz w:val="27"/>
          <w:szCs w:val="27"/>
        </w:rPr>
        <w:t xml:space="preserve"> Commands</w:t>
      </w:r>
      <w:bookmarkEnd w:id="21"/>
    </w:p>
    <w:p w14:paraId="5B256B1E" w14:textId="77777777" w:rsidR="009D1658" w:rsidRDefault="009D1658" w:rsidP="009D1658">
      <w:pPr>
        <w:pStyle w:val="NormalWeb"/>
        <w:rPr>
          <w:rFonts w:ascii="Verdana" w:hAnsi="Verdana"/>
          <w:color w:val="666666"/>
          <w:sz w:val="20"/>
          <w:szCs w:val="20"/>
        </w:rPr>
      </w:pPr>
      <w:r>
        <w:rPr>
          <w:rFonts w:ascii="Verdana" w:hAnsi="Verdana"/>
          <w:color w:val="666666"/>
          <w:sz w:val="20"/>
          <w:szCs w:val="20"/>
        </w:rPr>
        <w:t>These commands allow you to generate CSRs, Certificates, Private Keys and do other miscellaneous tasks.</w:t>
      </w:r>
    </w:p>
    <w:p w14:paraId="458B3963" w14:textId="77777777" w:rsidR="009D1658" w:rsidRDefault="009D1658" w:rsidP="009D1658">
      <w:pPr>
        <w:numPr>
          <w:ilvl w:val="0"/>
          <w:numId w:val="27"/>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Generate a new private key and Certificate Signing Request</w:t>
      </w:r>
    </w:p>
    <w:p w14:paraId="09255C7E"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w:t>
      </w:r>
      <w:proofErr w:type="spellStart"/>
      <w:r>
        <w:rPr>
          <w:color w:val="666666"/>
        </w:rPr>
        <w:t>req</w:t>
      </w:r>
      <w:proofErr w:type="spellEnd"/>
      <w:r>
        <w:rPr>
          <w:color w:val="666666"/>
        </w:rPr>
        <w:t xml:space="preserve"> -out </w:t>
      </w:r>
      <w:proofErr w:type="spellStart"/>
      <w:r>
        <w:rPr>
          <w:color w:val="666666"/>
          <w:u w:val="single"/>
        </w:rPr>
        <w:t>CSR.csr</w:t>
      </w:r>
      <w:proofErr w:type="spellEnd"/>
      <w:r>
        <w:rPr>
          <w:color w:val="666666"/>
        </w:rPr>
        <w:t xml:space="preserve"> -new -</w:t>
      </w:r>
      <w:proofErr w:type="spellStart"/>
      <w:r>
        <w:rPr>
          <w:color w:val="666666"/>
        </w:rPr>
        <w:t>newkey</w:t>
      </w:r>
      <w:proofErr w:type="spellEnd"/>
      <w:r>
        <w:rPr>
          <w:color w:val="666666"/>
        </w:rPr>
        <w:t xml:space="preserve"> rsa:2048 -nodes -</w:t>
      </w:r>
      <w:proofErr w:type="spellStart"/>
      <w:r>
        <w:rPr>
          <w:color w:val="666666"/>
        </w:rPr>
        <w:t>keyout</w:t>
      </w:r>
      <w:proofErr w:type="spellEnd"/>
      <w:r>
        <w:rPr>
          <w:color w:val="666666"/>
        </w:rPr>
        <w:t xml:space="preserve"> </w:t>
      </w:r>
      <w:proofErr w:type="spellStart"/>
      <w:r>
        <w:rPr>
          <w:color w:val="666666"/>
          <w:u w:val="single"/>
        </w:rPr>
        <w:t>privateKey.key</w:t>
      </w:r>
      <w:proofErr w:type="spellEnd"/>
    </w:p>
    <w:p w14:paraId="7959F2DC" w14:textId="77777777" w:rsidR="009D1658" w:rsidRDefault="009D1658" w:rsidP="009D1658">
      <w:pPr>
        <w:numPr>
          <w:ilvl w:val="0"/>
          <w:numId w:val="27"/>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Generate a self-signed certificate (see</w:t>
      </w:r>
      <w:r>
        <w:rPr>
          <w:rStyle w:val="apple-converted-space"/>
          <w:rFonts w:ascii="Verdana" w:hAnsi="Verdana"/>
          <w:b/>
          <w:bCs/>
          <w:color w:val="666666"/>
          <w:sz w:val="20"/>
          <w:szCs w:val="20"/>
        </w:rPr>
        <w:t> </w:t>
      </w:r>
      <w:hyperlink r:id="rId38" w:history="1">
        <w:r>
          <w:rPr>
            <w:rStyle w:val="Hyperlink"/>
            <w:rFonts w:ascii="Verdana" w:hAnsi="Verdana"/>
            <w:b/>
            <w:bCs/>
            <w:color w:val="000066"/>
            <w:sz w:val="20"/>
            <w:szCs w:val="20"/>
          </w:rPr>
          <w:t>How to Create and Install an Apache Self Signed Certificate</w:t>
        </w:r>
      </w:hyperlink>
      <w:r>
        <w:rPr>
          <w:rStyle w:val="apple-converted-space"/>
          <w:rFonts w:ascii="Verdana" w:hAnsi="Verdana"/>
          <w:b/>
          <w:bCs/>
          <w:color w:val="666666"/>
          <w:sz w:val="20"/>
          <w:szCs w:val="20"/>
        </w:rPr>
        <w:t> </w:t>
      </w:r>
      <w:r>
        <w:rPr>
          <w:rStyle w:val="Strong"/>
          <w:rFonts w:ascii="Verdana" w:hAnsi="Verdana"/>
          <w:color w:val="666666"/>
          <w:sz w:val="20"/>
          <w:szCs w:val="20"/>
        </w:rPr>
        <w:t>for more info)</w:t>
      </w:r>
    </w:p>
    <w:p w14:paraId="0AC6DEC2"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w:t>
      </w:r>
      <w:proofErr w:type="spellStart"/>
      <w:r>
        <w:rPr>
          <w:color w:val="666666"/>
        </w:rPr>
        <w:t>req</w:t>
      </w:r>
      <w:proofErr w:type="spellEnd"/>
      <w:r>
        <w:rPr>
          <w:color w:val="666666"/>
        </w:rPr>
        <w:t xml:space="preserve"> -x509 -nodes -days 365 -</w:t>
      </w:r>
      <w:proofErr w:type="spellStart"/>
      <w:r>
        <w:rPr>
          <w:color w:val="666666"/>
        </w:rPr>
        <w:t>newkey</w:t>
      </w:r>
      <w:proofErr w:type="spellEnd"/>
      <w:r>
        <w:rPr>
          <w:color w:val="666666"/>
        </w:rPr>
        <w:t xml:space="preserve"> rsa:2048 -</w:t>
      </w:r>
      <w:proofErr w:type="spellStart"/>
      <w:r>
        <w:rPr>
          <w:color w:val="666666"/>
        </w:rPr>
        <w:t>keyout</w:t>
      </w:r>
      <w:proofErr w:type="spellEnd"/>
      <w:r>
        <w:rPr>
          <w:color w:val="666666"/>
        </w:rPr>
        <w:t xml:space="preserve"> </w:t>
      </w:r>
      <w:proofErr w:type="spellStart"/>
      <w:r>
        <w:rPr>
          <w:color w:val="666666"/>
          <w:u w:val="single"/>
        </w:rPr>
        <w:t>privateKey.key</w:t>
      </w:r>
      <w:proofErr w:type="spellEnd"/>
      <w:r>
        <w:rPr>
          <w:color w:val="666666"/>
        </w:rPr>
        <w:t xml:space="preserve"> -out </w:t>
      </w:r>
      <w:r>
        <w:rPr>
          <w:color w:val="666666"/>
          <w:u w:val="single"/>
        </w:rPr>
        <w:t>certificate.crt</w:t>
      </w:r>
    </w:p>
    <w:p w14:paraId="0A5C5D1F" w14:textId="77777777" w:rsidR="009D1658" w:rsidRDefault="009D1658" w:rsidP="009D1658">
      <w:pPr>
        <w:numPr>
          <w:ilvl w:val="0"/>
          <w:numId w:val="27"/>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Generate a certificate signing request (CSR) for an existing private key</w:t>
      </w:r>
    </w:p>
    <w:p w14:paraId="146D1AEC"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w:t>
      </w:r>
      <w:proofErr w:type="spellStart"/>
      <w:r>
        <w:rPr>
          <w:color w:val="666666"/>
        </w:rPr>
        <w:t>req</w:t>
      </w:r>
      <w:proofErr w:type="spellEnd"/>
      <w:r>
        <w:rPr>
          <w:color w:val="666666"/>
        </w:rPr>
        <w:t xml:space="preserve"> -out </w:t>
      </w:r>
      <w:proofErr w:type="spellStart"/>
      <w:r>
        <w:rPr>
          <w:color w:val="666666"/>
          <w:u w:val="single"/>
        </w:rPr>
        <w:t>CSR.csr</w:t>
      </w:r>
      <w:proofErr w:type="spellEnd"/>
      <w:r>
        <w:rPr>
          <w:color w:val="666666"/>
        </w:rPr>
        <w:t xml:space="preserve"> -key </w:t>
      </w:r>
      <w:proofErr w:type="spellStart"/>
      <w:r>
        <w:rPr>
          <w:color w:val="666666"/>
          <w:u w:val="single"/>
        </w:rPr>
        <w:t>privateKey.key</w:t>
      </w:r>
      <w:proofErr w:type="spellEnd"/>
      <w:r>
        <w:rPr>
          <w:color w:val="666666"/>
        </w:rPr>
        <w:t xml:space="preserve"> -new</w:t>
      </w:r>
    </w:p>
    <w:p w14:paraId="38AE8D1A" w14:textId="77777777" w:rsidR="009D1658" w:rsidRDefault="009D1658" w:rsidP="009D1658">
      <w:pPr>
        <w:numPr>
          <w:ilvl w:val="0"/>
          <w:numId w:val="27"/>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Generate a certificate signing request based on an existing certificate</w:t>
      </w:r>
    </w:p>
    <w:p w14:paraId="1B67EF38"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x509 -x509toreq -in </w:t>
      </w:r>
      <w:r>
        <w:rPr>
          <w:color w:val="666666"/>
          <w:u w:val="single"/>
        </w:rPr>
        <w:t>certificate.crt</w:t>
      </w:r>
      <w:r>
        <w:rPr>
          <w:color w:val="666666"/>
        </w:rPr>
        <w:t xml:space="preserve"> -out </w:t>
      </w:r>
      <w:proofErr w:type="spellStart"/>
      <w:r>
        <w:rPr>
          <w:color w:val="666666"/>
          <w:u w:val="single"/>
        </w:rPr>
        <w:t>CSR.csr</w:t>
      </w:r>
      <w:proofErr w:type="spellEnd"/>
      <w:r>
        <w:rPr>
          <w:color w:val="666666"/>
        </w:rPr>
        <w:t xml:space="preserve"> -</w:t>
      </w:r>
      <w:proofErr w:type="spellStart"/>
      <w:r>
        <w:rPr>
          <w:color w:val="666666"/>
        </w:rPr>
        <w:t>signkey</w:t>
      </w:r>
      <w:proofErr w:type="spellEnd"/>
      <w:r>
        <w:rPr>
          <w:color w:val="666666"/>
        </w:rPr>
        <w:t xml:space="preserve"> </w:t>
      </w:r>
      <w:proofErr w:type="spellStart"/>
      <w:r>
        <w:rPr>
          <w:color w:val="666666"/>
          <w:u w:val="single"/>
        </w:rPr>
        <w:t>privateKey.key</w:t>
      </w:r>
      <w:proofErr w:type="spellEnd"/>
    </w:p>
    <w:p w14:paraId="7D5109D6" w14:textId="77777777" w:rsidR="009D1658" w:rsidRDefault="009D1658" w:rsidP="009D1658">
      <w:pPr>
        <w:numPr>
          <w:ilvl w:val="0"/>
          <w:numId w:val="27"/>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Remove a passphrase from a private key</w:t>
      </w:r>
    </w:p>
    <w:p w14:paraId="28F3566C"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w:t>
      </w:r>
      <w:proofErr w:type="spellStart"/>
      <w:r>
        <w:rPr>
          <w:color w:val="666666"/>
        </w:rPr>
        <w:t>rsa</w:t>
      </w:r>
      <w:proofErr w:type="spellEnd"/>
      <w:r>
        <w:rPr>
          <w:color w:val="666666"/>
        </w:rPr>
        <w:t xml:space="preserve"> -in </w:t>
      </w:r>
      <w:proofErr w:type="spellStart"/>
      <w:r>
        <w:rPr>
          <w:color w:val="666666"/>
          <w:u w:val="single"/>
        </w:rPr>
        <w:t>privateKey.pem</w:t>
      </w:r>
      <w:proofErr w:type="spellEnd"/>
      <w:r>
        <w:rPr>
          <w:color w:val="666666"/>
        </w:rPr>
        <w:t xml:space="preserve"> -out </w:t>
      </w:r>
      <w:proofErr w:type="spellStart"/>
      <w:r>
        <w:rPr>
          <w:color w:val="666666"/>
          <w:u w:val="single"/>
        </w:rPr>
        <w:t>newPrivateKey.pem</w:t>
      </w:r>
      <w:proofErr w:type="spellEnd"/>
    </w:p>
    <w:p w14:paraId="1A47347E" w14:textId="77777777" w:rsidR="009D1658" w:rsidRDefault="009D1658" w:rsidP="009D1658">
      <w:pPr>
        <w:pStyle w:val="Heading2"/>
        <w:rPr>
          <w:rFonts w:ascii="Verdana" w:hAnsi="Verdana"/>
          <w:color w:val="3998D4"/>
          <w:sz w:val="27"/>
          <w:szCs w:val="27"/>
        </w:rPr>
      </w:pPr>
      <w:bookmarkStart w:id="22" w:name="_Toc369685960"/>
      <w:r>
        <w:rPr>
          <w:rFonts w:ascii="Verdana" w:hAnsi="Verdana"/>
          <w:color w:val="3998D4"/>
          <w:sz w:val="27"/>
          <w:szCs w:val="27"/>
        </w:rPr>
        <w:t xml:space="preserve">Checking Using </w:t>
      </w:r>
      <w:proofErr w:type="spellStart"/>
      <w:r>
        <w:rPr>
          <w:rFonts w:ascii="Verdana" w:hAnsi="Verdana"/>
          <w:color w:val="3998D4"/>
          <w:sz w:val="27"/>
          <w:szCs w:val="27"/>
        </w:rPr>
        <w:t>OpenSSL</w:t>
      </w:r>
      <w:bookmarkEnd w:id="22"/>
      <w:proofErr w:type="spellEnd"/>
    </w:p>
    <w:p w14:paraId="38B595A6" w14:textId="77777777" w:rsidR="009D1658" w:rsidRDefault="009D1658" w:rsidP="009D1658">
      <w:pPr>
        <w:pStyle w:val="NormalWeb"/>
        <w:rPr>
          <w:rFonts w:ascii="Verdana" w:hAnsi="Verdana"/>
          <w:color w:val="666666"/>
          <w:sz w:val="20"/>
          <w:szCs w:val="20"/>
        </w:rPr>
      </w:pPr>
      <w:r>
        <w:rPr>
          <w:rFonts w:ascii="Verdana" w:hAnsi="Verdana"/>
          <w:color w:val="666666"/>
          <w:sz w:val="20"/>
          <w:szCs w:val="20"/>
        </w:rPr>
        <w:t>If you need to check the information within a Certificate, CSR or Private Key, use these commands. You can also</w:t>
      </w:r>
      <w:r>
        <w:rPr>
          <w:rStyle w:val="apple-converted-space"/>
          <w:rFonts w:ascii="Verdana" w:hAnsi="Verdana"/>
          <w:color w:val="666666"/>
          <w:sz w:val="20"/>
          <w:szCs w:val="20"/>
        </w:rPr>
        <w:t> </w:t>
      </w:r>
      <w:hyperlink r:id="rId39" w:history="1">
        <w:r>
          <w:rPr>
            <w:rStyle w:val="Hyperlink"/>
            <w:rFonts w:ascii="Verdana" w:hAnsi="Verdana"/>
            <w:color w:val="000066"/>
            <w:sz w:val="20"/>
            <w:szCs w:val="20"/>
          </w:rPr>
          <w:t>check CSR</w:t>
        </w:r>
      </w:hyperlink>
      <w:r>
        <w:rPr>
          <w:rFonts w:ascii="Verdana" w:hAnsi="Verdana"/>
          <w:color w:val="666666"/>
          <w:sz w:val="20"/>
          <w:szCs w:val="20"/>
        </w:rPr>
        <w:t>s and</w:t>
      </w:r>
      <w:r>
        <w:rPr>
          <w:rStyle w:val="apple-converted-space"/>
          <w:rFonts w:ascii="Verdana" w:hAnsi="Verdana"/>
          <w:color w:val="666666"/>
          <w:sz w:val="20"/>
          <w:szCs w:val="20"/>
        </w:rPr>
        <w:t> </w:t>
      </w:r>
      <w:hyperlink r:id="rId40" w:history="1">
        <w:r>
          <w:rPr>
            <w:rStyle w:val="Hyperlink"/>
            <w:rFonts w:ascii="Verdana" w:hAnsi="Verdana"/>
            <w:color w:val="000066"/>
            <w:sz w:val="20"/>
            <w:szCs w:val="20"/>
          </w:rPr>
          <w:t>check certificates</w:t>
        </w:r>
      </w:hyperlink>
      <w:r>
        <w:rPr>
          <w:rStyle w:val="apple-converted-space"/>
          <w:rFonts w:ascii="Verdana" w:hAnsi="Verdana"/>
          <w:color w:val="666666"/>
          <w:sz w:val="20"/>
          <w:szCs w:val="20"/>
        </w:rPr>
        <w:t> </w:t>
      </w:r>
      <w:r>
        <w:rPr>
          <w:rFonts w:ascii="Verdana" w:hAnsi="Verdana"/>
          <w:color w:val="666666"/>
          <w:sz w:val="20"/>
          <w:szCs w:val="20"/>
        </w:rPr>
        <w:t>using our online tools.</w:t>
      </w:r>
    </w:p>
    <w:p w14:paraId="293ACCE9" w14:textId="77777777" w:rsidR="009D1658" w:rsidRDefault="009D1658" w:rsidP="009D1658">
      <w:pPr>
        <w:numPr>
          <w:ilvl w:val="0"/>
          <w:numId w:val="28"/>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Check a Certificate Signing Request (CSR)</w:t>
      </w:r>
    </w:p>
    <w:p w14:paraId="4FD3C4AF"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w:t>
      </w:r>
      <w:proofErr w:type="spellStart"/>
      <w:r>
        <w:rPr>
          <w:color w:val="666666"/>
        </w:rPr>
        <w:t>req</w:t>
      </w:r>
      <w:proofErr w:type="spellEnd"/>
      <w:r>
        <w:rPr>
          <w:color w:val="666666"/>
        </w:rPr>
        <w:t xml:space="preserve"> -text -</w:t>
      </w:r>
      <w:proofErr w:type="spellStart"/>
      <w:r>
        <w:rPr>
          <w:color w:val="666666"/>
        </w:rPr>
        <w:t>noout</w:t>
      </w:r>
      <w:proofErr w:type="spellEnd"/>
      <w:r>
        <w:rPr>
          <w:color w:val="666666"/>
        </w:rPr>
        <w:t xml:space="preserve"> -verify -in </w:t>
      </w:r>
      <w:proofErr w:type="spellStart"/>
      <w:r>
        <w:rPr>
          <w:color w:val="666666"/>
          <w:u w:val="single"/>
        </w:rPr>
        <w:t>CSR.csr</w:t>
      </w:r>
      <w:proofErr w:type="spellEnd"/>
    </w:p>
    <w:p w14:paraId="0A2D56B4" w14:textId="77777777" w:rsidR="009D1658" w:rsidRDefault="009D1658" w:rsidP="009D1658">
      <w:pPr>
        <w:numPr>
          <w:ilvl w:val="0"/>
          <w:numId w:val="28"/>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Check a private key</w:t>
      </w:r>
    </w:p>
    <w:p w14:paraId="0863E4CD"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w:t>
      </w:r>
      <w:proofErr w:type="spellStart"/>
      <w:r>
        <w:rPr>
          <w:color w:val="666666"/>
        </w:rPr>
        <w:t>rsa</w:t>
      </w:r>
      <w:proofErr w:type="spellEnd"/>
      <w:r>
        <w:rPr>
          <w:color w:val="666666"/>
        </w:rPr>
        <w:t xml:space="preserve"> -in </w:t>
      </w:r>
      <w:proofErr w:type="spellStart"/>
      <w:r>
        <w:rPr>
          <w:color w:val="666666"/>
          <w:u w:val="single"/>
        </w:rPr>
        <w:t>privateKey.key</w:t>
      </w:r>
      <w:proofErr w:type="spellEnd"/>
      <w:r>
        <w:rPr>
          <w:color w:val="666666"/>
        </w:rPr>
        <w:t xml:space="preserve"> -check</w:t>
      </w:r>
    </w:p>
    <w:p w14:paraId="7B4D42CB" w14:textId="77777777" w:rsidR="009D1658" w:rsidRDefault="009D1658" w:rsidP="009D1658">
      <w:pPr>
        <w:numPr>
          <w:ilvl w:val="0"/>
          <w:numId w:val="28"/>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Check a certificate</w:t>
      </w:r>
    </w:p>
    <w:p w14:paraId="5E085A09"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x509 -in </w:t>
      </w:r>
      <w:r>
        <w:rPr>
          <w:color w:val="666666"/>
          <w:u w:val="single"/>
        </w:rPr>
        <w:t>certificate.crt</w:t>
      </w:r>
      <w:r>
        <w:rPr>
          <w:color w:val="666666"/>
        </w:rPr>
        <w:t xml:space="preserve"> -text -</w:t>
      </w:r>
      <w:proofErr w:type="spellStart"/>
      <w:r>
        <w:rPr>
          <w:color w:val="666666"/>
        </w:rPr>
        <w:t>noout</w:t>
      </w:r>
      <w:proofErr w:type="spellEnd"/>
    </w:p>
    <w:p w14:paraId="0172E184" w14:textId="77777777" w:rsidR="009D1658" w:rsidRDefault="009D1658" w:rsidP="009D1658">
      <w:pPr>
        <w:numPr>
          <w:ilvl w:val="0"/>
          <w:numId w:val="28"/>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Check a PKCS#12 file (.</w:t>
      </w:r>
      <w:proofErr w:type="spellStart"/>
      <w:r>
        <w:rPr>
          <w:rStyle w:val="Strong"/>
          <w:rFonts w:ascii="Verdana" w:hAnsi="Verdana"/>
          <w:color w:val="666666"/>
          <w:sz w:val="20"/>
          <w:szCs w:val="20"/>
        </w:rPr>
        <w:t>pfx</w:t>
      </w:r>
      <w:proofErr w:type="spellEnd"/>
      <w:r>
        <w:rPr>
          <w:rStyle w:val="Strong"/>
          <w:rFonts w:ascii="Verdana" w:hAnsi="Verdana"/>
          <w:color w:val="666666"/>
          <w:sz w:val="20"/>
          <w:szCs w:val="20"/>
        </w:rPr>
        <w:t xml:space="preserve"> or .p12)</w:t>
      </w:r>
    </w:p>
    <w:p w14:paraId="2F423B0D"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pkcs12 -info -in </w:t>
      </w:r>
      <w:r>
        <w:rPr>
          <w:color w:val="666666"/>
          <w:u w:val="single"/>
        </w:rPr>
        <w:t>keyStore.p12</w:t>
      </w:r>
    </w:p>
    <w:p w14:paraId="1AE0411C" w14:textId="77777777" w:rsidR="009D1658" w:rsidRDefault="009D1658" w:rsidP="009D1658">
      <w:pPr>
        <w:pStyle w:val="Heading2"/>
        <w:rPr>
          <w:rFonts w:ascii="Verdana" w:hAnsi="Verdana"/>
          <w:color w:val="3998D4"/>
          <w:sz w:val="27"/>
          <w:szCs w:val="27"/>
        </w:rPr>
      </w:pPr>
      <w:bookmarkStart w:id="23" w:name="_Toc369685961"/>
      <w:r>
        <w:rPr>
          <w:rFonts w:ascii="Verdana" w:hAnsi="Verdana"/>
          <w:color w:val="3998D4"/>
          <w:sz w:val="27"/>
          <w:szCs w:val="27"/>
        </w:rPr>
        <w:t xml:space="preserve">Debugging Using </w:t>
      </w:r>
      <w:proofErr w:type="spellStart"/>
      <w:r>
        <w:rPr>
          <w:rFonts w:ascii="Verdana" w:hAnsi="Verdana"/>
          <w:color w:val="3998D4"/>
          <w:sz w:val="27"/>
          <w:szCs w:val="27"/>
        </w:rPr>
        <w:t>OpenSSL</w:t>
      </w:r>
      <w:bookmarkEnd w:id="23"/>
      <w:proofErr w:type="spellEnd"/>
    </w:p>
    <w:p w14:paraId="282E96EB" w14:textId="77777777" w:rsidR="009D1658" w:rsidRDefault="009D1658" w:rsidP="009D1658">
      <w:pPr>
        <w:pStyle w:val="NormalWeb"/>
        <w:rPr>
          <w:rFonts w:ascii="Verdana" w:hAnsi="Verdana"/>
          <w:color w:val="666666"/>
          <w:sz w:val="20"/>
          <w:szCs w:val="20"/>
        </w:rPr>
      </w:pPr>
      <w:r>
        <w:rPr>
          <w:rFonts w:ascii="Verdana" w:hAnsi="Verdana"/>
          <w:color w:val="666666"/>
          <w:sz w:val="20"/>
          <w:szCs w:val="20"/>
        </w:rPr>
        <w:t>If you are receiving an error that the private doesn't match the certificate or that a certificate that you installed to a site is not trusted, try one of these commands. If you are trying to verify that an SSL certificate is installed correctly, be sure to check out the</w:t>
      </w:r>
      <w:r>
        <w:rPr>
          <w:rStyle w:val="apple-converted-space"/>
          <w:rFonts w:ascii="Verdana" w:hAnsi="Verdana"/>
          <w:color w:val="666666"/>
          <w:sz w:val="20"/>
          <w:szCs w:val="20"/>
        </w:rPr>
        <w:t> </w:t>
      </w:r>
      <w:hyperlink r:id="rId41" w:history="1">
        <w:r>
          <w:rPr>
            <w:rStyle w:val="Hyperlink"/>
            <w:rFonts w:ascii="Verdana" w:hAnsi="Verdana"/>
            <w:color w:val="000066"/>
            <w:sz w:val="20"/>
            <w:szCs w:val="20"/>
          </w:rPr>
          <w:t>SSL Checker</w:t>
        </w:r>
      </w:hyperlink>
      <w:r>
        <w:rPr>
          <w:rFonts w:ascii="Verdana" w:hAnsi="Verdana"/>
          <w:color w:val="666666"/>
          <w:sz w:val="20"/>
          <w:szCs w:val="20"/>
        </w:rPr>
        <w:t>.</w:t>
      </w:r>
    </w:p>
    <w:p w14:paraId="1E6078FF" w14:textId="77777777" w:rsidR="009D1658" w:rsidRDefault="009D1658" w:rsidP="009D1658">
      <w:pPr>
        <w:numPr>
          <w:ilvl w:val="0"/>
          <w:numId w:val="29"/>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Check an MD5 hash of the public key to ensure that it matches with what is in a CSR or private key</w:t>
      </w:r>
    </w:p>
    <w:p w14:paraId="760E92A2"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x509 -</w:t>
      </w:r>
      <w:proofErr w:type="spellStart"/>
      <w:r>
        <w:rPr>
          <w:color w:val="666666"/>
        </w:rPr>
        <w:t>noout</w:t>
      </w:r>
      <w:proofErr w:type="spellEnd"/>
      <w:r>
        <w:rPr>
          <w:color w:val="666666"/>
        </w:rPr>
        <w:t xml:space="preserve"> -modulus -in </w:t>
      </w:r>
      <w:r>
        <w:rPr>
          <w:color w:val="666666"/>
          <w:u w:val="single"/>
        </w:rPr>
        <w:t>certificate.crt</w:t>
      </w:r>
      <w:r>
        <w:rPr>
          <w:color w:val="666666"/>
        </w:rPr>
        <w:t xml:space="preserve"> | </w:t>
      </w:r>
      <w:proofErr w:type="spellStart"/>
      <w:r>
        <w:rPr>
          <w:color w:val="666666"/>
        </w:rPr>
        <w:t>openssl</w:t>
      </w:r>
      <w:proofErr w:type="spellEnd"/>
      <w:r>
        <w:rPr>
          <w:color w:val="666666"/>
        </w:rPr>
        <w:t xml:space="preserve"> md5</w:t>
      </w:r>
      <w:r>
        <w:rPr>
          <w:color w:val="666666"/>
        </w:rPr>
        <w:br/>
      </w:r>
      <w:proofErr w:type="spellStart"/>
      <w:r>
        <w:rPr>
          <w:color w:val="666666"/>
        </w:rPr>
        <w:t>openssl</w:t>
      </w:r>
      <w:proofErr w:type="spellEnd"/>
      <w:r>
        <w:rPr>
          <w:color w:val="666666"/>
        </w:rPr>
        <w:t xml:space="preserve"> </w:t>
      </w:r>
      <w:proofErr w:type="spellStart"/>
      <w:r>
        <w:rPr>
          <w:color w:val="666666"/>
        </w:rPr>
        <w:t>rsa</w:t>
      </w:r>
      <w:proofErr w:type="spellEnd"/>
      <w:r>
        <w:rPr>
          <w:color w:val="666666"/>
        </w:rPr>
        <w:t xml:space="preserve"> -</w:t>
      </w:r>
      <w:proofErr w:type="spellStart"/>
      <w:r>
        <w:rPr>
          <w:color w:val="666666"/>
        </w:rPr>
        <w:t>noout</w:t>
      </w:r>
      <w:proofErr w:type="spellEnd"/>
      <w:r>
        <w:rPr>
          <w:color w:val="666666"/>
        </w:rPr>
        <w:t xml:space="preserve"> -modulus -in </w:t>
      </w:r>
      <w:proofErr w:type="spellStart"/>
      <w:r>
        <w:rPr>
          <w:color w:val="666666"/>
          <w:u w:val="single"/>
        </w:rPr>
        <w:t>privateKey.key</w:t>
      </w:r>
      <w:proofErr w:type="spellEnd"/>
      <w:r>
        <w:rPr>
          <w:color w:val="666666"/>
        </w:rPr>
        <w:t xml:space="preserve"> | </w:t>
      </w:r>
      <w:proofErr w:type="spellStart"/>
      <w:r>
        <w:rPr>
          <w:color w:val="666666"/>
        </w:rPr>
        <w:t>openssl</w:t>
      </w:r>
      <w:proofErr w:type="spellEnd"/>
      <w:r>
        <w:rPr>
          <w:color w:val="666666"/>
        </w:rPr>
        <w:t xml:space="preserve"> md5</w:t>
      </w:r>
      <w:r>
        <w:rPr>
          <w:color w:val="666666"/>
        </w:rPr>
        <w:br/>
      </w:r>
      <w:proofErr w:type="spellStart"/>
      <w:r>
        <w:rPr>
          <w:color w:val="666666"/>
        </w:rPr>
        <w:t>openssl</w:t>
      </w:r>
      <w:proofErr w:type="spellEnd"/>
      <w:r>
        <w:rPr>
          <w:color w:val="666666"/>
        </w:rPr>
        <w:t xml:space="preserve"> </w:t>
      </w:r>
      <w:proofErr w:type="spellStart"/>
      <w:r>
        <w:rPr>
          <w:color w:val="666666"/>
        </w:rPr>
        <w:t>req</w:t>
      </w:r>
      <w:proofErr w:type="spellEnd"/>
      <w:r>
        <w:rPr>
          <w:color w:val="666666"/>
        </w:rPr>
        <w:t xml:space="preserve"> -</w:t>
      </w:r>
      <w:proofErr w:type="spellStart"/>
      <w:r>
        <w:rPr>
          <w:color w:val="666666"/>
        </w:rPr>
        <w:t>noout</w:t>
      </w:r>
      <w:proofErr w:type="spellEnd"/>
      <w:r>
        <w:rPr>
          <w:color w:val="666666"/>
        </w:rPr>
        <w:t xml:space="preserve"> -modulus -in </w:t>
      </w:r>
      <w:proofErr w:type="spellStart"/>
      <w:r>
        <w:rPr>
          <w:color w:val="666666"/>
          <w:u w:val="single"/>
        </w:rPr>
        <w:t>CSR.csr</w:t>
      </w:r>
      <w:proofErr w:type="spellEnd"/>
      <w:r>
        <w:rPr>
          <w:color w:val="666666"/>
        </w:rPr>
        <w:t xml:space="preserve"> | </w:t>
      </w:r>
      <w:proofErr w:type="spellStart"/>
      <w:r>
        <w:rPr>
          <w:color w:val="666666"/>
        </w:rPr>
        <w:t>openssl</w:t>
      </w:r>
      <w:proofErr w:type="spellEnd"/>
      <w:r>
        <w:rPr>
          <w:color w:val="666666"/>
        </w:rPr>
        <w:t xml:space="preserve"> md5</w:t>
      </w:r>
    </w:p>
    <w:p w14:paraId="281C37B1" w14:textId="77777777" w:rsidR="009D1658" w:rsidRDefault="009D1658" w:rsidP="009D1658">
      <w:pPr>
        <w:numPr>
          <w:ilvl w:val="0"/>
          <w:numId w:val="29"/>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Check an SSL connection. All the certificates (including Intermediates) should be displayed</w:t>
      </w:r>
    </w:p>
    <w:p w14:paraId="5D91537F"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w:t>
      </w:r>
      <w:proofErr w:type="spellStart"/>
      <w:r>
        <w:rPr>
          <w:color w:val="666666"/>
        </w:rPr>
        <w:t>s_client</w:t>
      </w:r>
      <w:proofErr w:type="spellEnd"/>
      <w:r>
        <w:rPr>
          <w:color w:val="666666"/>
        </w:rPr>
        <w:t xml:space="preserve"> -connect </w:t>
      </w:r>
      <w:r>
        <w:rPr>
          <w:color w:val="666666"/>
          <w:u w:val="single"/>
        </w:rPr>
        <w:t>www.paypal.com</w:t>
      </w:r>
      <w:r>
        <w:rPr>
          <w:color w:val="666666"/>
        </w:rPr>
        <w:t>:443</w:t>
      </w:r>
    </w:p>
    <w:p w14:paraId="2B3D12F1" w14:textId="77777777" w:rsidR="009D1658" w:rsidRDefault="009D1658" w:rsidP="009D1658">
      <w:pPr>
        <w:pStyle w:val="Heading2"/>
        <w:rPr>
          <w:rFonts w:ascii="Verdana" w:hAnsi="Verdana"/>
          <w:color w:val="3998D4"/>
          <w:sz w:val="27"/>
          <w:szCs w:val="27"/>
        </w:rPr>
      </w:pPr>
      <w:bookmarkStart w:id="24" w:name="_Toc369685962"/>
      <w:r>
        <w:rPr>
          <w:rFonts w:ascii="Verdana" w:hAnsi="Verdana"/>
          <w:color w:val="3998D4"/>
          <w:sz w:val="27"/>
          <w:szCs w:val="27"/>
        </w:rPr>
        <w:t xml:space="preserve">Converting Using </w:t>
      </w:r>
      <w:proofErr w:type="spellStart"/>
      <w:r>
        <w:rPr>
          <w:rFonts w:ascii="Verdana" w:hAnsi="Verdana"/>
          <w:color w:val="3998D4"/>
          <w:sz w:val="27"/>
          <w:szCs w:val="27"/>
        </w:rPr>
        <w:t>OpenSSL</w:t>
      </w:r>
      <w:bookmarkEnd w:id="24"/>
      <w:proofErr w:type="spellEnd"/>
    </w:p>
    <w:p w14:paraId="610C7F4A" w14:textId="77777777" w:rsidR="009D1658" w:rsidRDefault="009D1658" w:rsidP="009D1658">
      <w:pPr>
        <w:pStyle w:val="NormalWeb"/>
        <w:rPr>
          <w:rFonts w:ascii="Verdana" w:hAnsi="Verdana"/>
          <w:color w:val="666666"/>
          <w:sz w:val="20"/>
          <w:szCs w:val="20"/>
        </w:rPr>
      </w:pPr>
      <w:r>
        <w:rPr>
          <w:rFonts w:ascii="Verdana" w:hAnsi="Verdana"/>
          <w:color w:val="666666"/>
          <w:sz w:val="20"/>
          <w:szCs w:val="20"/>
        </w:rPr>
        <w:t>These commands allow you to convert certificates and keys to different formats to make them compatible with specific types of servers or software. For example, you can convert a normal PEM file that would work with Apache to a PFX (PKCS#12) file and use it with Tomcat or IIS. Use our</w:t>
      </w:r>
      <w:r>
        <w:rPr>
          <w:rStyle w:val="apple-converted-space"/>
          <w:rFonts w:ascii="Verdana" w:hAnsi="Verdana"/>
          <w:color w:val="666666"/>
          <w:sz w:val="20"/>
          <w:szCs w:val="20"/>
        </w:rPr>
        <w:t> </w:t>
      </w:r>
      <w:hyperlink r:id="rId42" w:history="1">
        <w:r>
          <w:rPr>
            <w:rStyle w:val="Hyperlink"/>
            <w:rFonts w:ascii="Verdana" w:hAnsi="Verdana"/>
            <w:color w:val="000066"/>
            <w:sz w:val="20"/>
            <w:szCs w:val="20"/>
          </w:rPr>
          <w:t>SSL Converter to convert certificates</w:t>
        </w:r>
      </w:hyperlink>
      <w:r>
        <w:rPr>
          <w:rStyle w:val="apple-converted-space"/>
          <w:rFonts w:ascii="Verdana" w:hAnsi="Verdana"/>
          <w:color w:val="666666"/>
          <w:sz w:val="20"/>
          <w:szCs w:val="20"/>
        </w:rPr>
        <w:t> </w:t>
      </w:r>
      <w:r>
        <w:rPr>
          <w:rFonts w:ascii="Verdana" w:hAnsi="Verdana"/>
          <w:color w:val="666666"/>
          <w:sz w:val="20"/>
          <w:szCs w:val="20"/>
        </w:rPr>
        <w:t xml:space="preserve">without messing with </w:t>
      </w:r>
      <w:proofErr w:type="spellStart"/>
      <w:r>
        <w:rPr>
          <w:rFonts w:ascii="Verdana" w:hAnsi="Verdana"/>
          <w:color w:val="666666"/>
          <w:sz w:val="20"/>
          <w:szCs w:val="20"/>
        </w:rPr>
        <w:t>OpenSSL</w:t>
      </w:r>
      <w:proofErr w:type="spellEnd"/>
      <w:r>
        <w:rPr>
          <w:rFonts w:ascii="Verdana" w:hAnsi="Verdana"/>
          <w:color w:val="666666"/>
          <w:sz w:val="20"/>
          <w:szCs w:val="20"/>
        </w:rPr>
        <w:t>.</w:t>
      </w:r>
    </w:p>
    <w:p w14:paraId="377C2E9F" w14:textId="77777777" w:rsidR="009D1658" w:rsidRDefault="009D1658" w:rsidP="009D1658">
      <w:pPr>
        <w:numPr>
          <w:ilvl w:val="0"/>
          <w:numId w:val="30"/>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Convert a DER file (.</w:t>
      </w:r>
      <w:proofErr w:type="spellStart"/>
      <w:r>
        <w:rPr>
          <w:rStyle w:val="Strong"/>
          <w:rFonts w:ascii="Verdana" w:hAnsi="Verdana"/>
          <w:color w:val="666666"/>
          <w:sz w:val="20"/>
          <w:szCs w:val="20"/>
        </w:rPr>
        <w:t>crt</w:t>
      </w:r>
      <w:proofErr w:type="spellEnd"/>
      <w:r>
        <w:rPr>
          <w:rStyle w:val="Strong"/>
          <w:rFonts w:ascii="Verdana" w:hAnsi="Verdana"/>
          <w:color w:val="666666"/>
          <w:sz w:val="20"/>
          <w:szCs w:val="20"/>
        </w:rPr>
        <w:t xml:space="preserve"> .</w:t>
      </w:r>
      <w:proofErr w:type="spellStart"/>
      <w:r>
        <w:rPr>
          <w:rStyle w:val="Strong"/>
          <w:rFonts w:ascii="Verdana" w:hAnsi="Verdana"/>
          <w:color w:val="666666"/>
          <w:sz w:val="20"/>
          <w:szCs w:val="20"/>
        </w:rPr>
        <w:t>cer</w:t>
      </w:r>
      <w:proofErr w:type="spellEnd"/>
      <w:r>
        <w:rPr>
          <w:rStyle w:val="Strong"/>
          <w:rFonts w:ascii="Verdana" w:hAnsi="Verdana"/>
          <w:color w:val="666666"/>
          <w:sz w:val="20"/>
          <w:szCs w:val="20"/>
        </w:rPr>
        <w:t xml:space="preserve"> .der) to PEM</w:t>
      </w:r>
    </w:p>
    <w:p w14:paraId="32156374"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x509 -inform der -in </w:t>
      </w:r>
      <w:r>
        <w:rPr>
          <w:color w:val="666666"/>
          <w:u w:val="single"/>
        </w:rPr>
        <w:t>certificate.cer</w:t>
      </w:r>
      <w:r>
        <w:rPr>
          <w:color w:val="666666"/>
        </w:rPr>
        <w:t xml:space="preserve"> -out </w:t>
      </w:r>
      <w:proofErr w:type="spellStart"/>
      <w:r>
        <w:rPr>
          <w:color w:val="666666"/>
          <w:u w:val="single"/>
        </w:rPr>
        <w:t>certificate.pem</w:t>
      </w:r>
      <w:proofErr w:type="spellEnd"/>
    </w:p>
    <w:p w14:paraId="79951CDF" w14:textId="77777777" w:rsidR="009D1658" w:rsidRDefault="009D1658" w:rsidP="009D1658">
      <w:pPr>
        <w:numPr>
          <w:ilvl w:val="0"/>
          <w:numId w:val="30"/>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Convert a PEM file to DER</w:t>
      </w:r>
    </w:p>
    <w:p w14:paraId="68819F01"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x509 -</w:t>
      </w:r>
      <w:proofErr w:type="spellStart"/>
      <w:r>
        <w:rPr>
          <w:color w:val="666666"/>
        </w:rPr>
        <w:t>outform</w:t>
      </w:r>
      <w:proofErr w:type="spellEnd"/>
      <w:r>
        <w:rPr>
          <w:color w:val="666666"/>
        </w:rPr>
        <w:t xml:space="preserve"> der -in </w:t>
      </w:r>
      <w:proofErr w:type="spellStart"/>
      <w:r>
        <w:rPr>
          <w:color w:val="666666"/>
          <w:u w:val="single"/>
        </w:rPr>
        <w:t>certificate.pem</w:t>
      </w:r>
      <w:proofErr w:type="spellEnd"/>
      <w:r>
        <w:rPr>
          <w:color w:val="666666"/>
        </w:rPr>
        <w:t xml:space="preserve"> -out </w:t>
      </w:r>
      <w:proofErr w:type="spellStart"/>
      <w:r>
        <w:rPr>
          <w:color w:val="666666"/>
          <w:u w:val="single"/>
        </w:rPr>
        <w:t>certificate.der</w:t>
      </w:r>
      <w:proofErr w:type="spellEnd"/>
    </w:p>
    <w:p w14:paraId="4FBDDD47" w14:textId="77777777" w:rsidR="009D1658" w:rsidRDefault="009D1658" w:rsidP="009D1658">
      <w:pPr>
        <w:numPr>
          <w:ilvl w:val="0"/>
          <w:numId w:val="30"/>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Convert a PKCS#12 file (.</w:t>
      </w:r>
      <w:proofErr w:type="spellStart"/>
      <w:r>
        <w:rPr>
          <w:rStyle w:val="Strong"/>
          <w:rFonts w:ascii="Verdana" w:hAnsi="Verdana"/>
          <w:color w:val="666666"/>
          <w:sz w:val="20"/>
          <w:szCs w:val="20"/>
        </w:rPr>
        <w:t>pfx</w:t>
      </w:r>
      <w:proofErr w:type="spellEnd"/>
      <w:r>
        <w:rPr>
          <w:rStyle w:val="Strong"/>
          <w:rFonts w:ascii="Verdana" w:hAnsi="Verdana"/>
          <w:color w:val="666666"/>
          <w:sz w:val="20"/>
          <w:szCs w:val="20"/>
        </w:rPr>
        <w:t xml:space="preserve"> .p12) containing a private key and certificates to PEM</w:t>
      </w:r>
    </w:p>
    <w:p w14:paraId="41DEC68F"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pkcs12 -in </w:t>
      </w:r>
      <w:proofErr w:type="spellStart"/>
      <w:r>
        <w:rPr>
          <w:color w:val="666666"/>
          <w:u w:val="single"/>
        </w:rPr>
        <w:t>keyStore.pfx</w:t>
      </w:r>
      <w:proofErr w:type="spellEnd"/>
      <w:r>
        <w:rPr>
          <w:color w:val="666666"/>
        </w:rPr>
        <w:t xml:space="preserve"> -out </w:t>
      </w:r>
      <w:proofErr w:type="spellStart"/>
      <w:r>
        <w:rPr>
          <w:color w:val="666666"/>
          <w:u w:val="single"/>
        </w:rPr>
        <w:t>keyStore.pem</w:t>
      </w:r>
      <w:proofErr w:type="spellEnd"/>
      <w:r>
        <w:rPr>
          <w:color w:val="666666"/>
        </w:rPr>
        <w:t xml:space="preserve"> -nodes</w:t>
      </w:r>
    </w:p>
    <w:p w14:paraId="1A7426A8" w14:textId="77777777" w:rsidR="009D1658" w:rsidRDefault="009D1658" w:rsidP="009D1658">
      <w:pPr>
        <w:pStyle w:val="NormalWeb"/>
        <w:ind w:left="720"/>
        <w:rPr>
          <w:rFonts w:ascii="Verdana" w:hAnsi="Verdana"/>
          <w:color w:val="666666"/>
          <w:sz w:val="20"/>
          <w:szCs w:val="20"/>
        </w:rPr>
      </w:pPr>
      <w:r>
        <w:rPr>
          <w:rFonts w:ascii="Verdana" w:hAnsi="Verdana"/>
          <w:color w:val="666666"/>
          <w:sz w:val="20"/>
          <w:szCs w:val="20"/>
        </w:rPr>
        <w:t>You can add -</w:t>
      </w:r>
      <w:proofErr w:type="spellStart"/>
      <w:r>
        <w:rPr>
          <w:rFonts w:ascii="Verdana" w:hAnsi="Verdana"/>
          <w:color w:val="666666"/>
          <w:sz w:val="20"/>
          <w:szCs w:val="20"/>
        </w:rPr>
        <w:t>nocerts</w:t>
      </w:r>
      <w:proofErr w:type="spellEnd"/>
      <w:r>
        <w:rPr>
          <w:rFonts w:ascii="Verdana" w:hAnsi="Verdana"/>
          <w:color w:val="666666"/>
          <w:sz w:val="20"/>
          <w:szCs w:val="20"/>
        </w:rPr>
        <w:t xml:space="preserve"> to only output the private key or add -</w:t>
      </w:r>
      <w:proofErr w:type="spellStart"/>
      <w:r>
        <w:rPr>
          <w:rFonts w:ascii="Verdana" w:hAnsi="Verdana"/>
          <w:color w:val="666666"/>
          <w:sz w:val="20"/>
          <w:szCs w:val="20"/>
        </w:rPr>
        <w:t>nokeys</w:t>
      </w:r>
      <w:proofErr w:type="spellEnd"/>
      <w:r>
        <w:rPr>
          <w:rFonts w:ascii="Verdana" w:hAnsi="Verdana"/>
          <w:color w:val="666666"/>
          <w:sz w:val="20"/>
          <w:szCs w:val="20"/>
        </w:rPr>
        <w:t xml:space="preserve"> to only output the certificates.</w:t>
      </w:r>
    </w:p>
    <w:p w14:paraId="74FBB22D" w14:textId="77777777" w:rsidR="009D1658" w:rsidRDefault="009D1658" w:rsidP="009D1658">
      <w:pPr>
        <w:numPr>
          <w:ilvl w:val="0"/>
          <w:numId w:val="30"/>
        </w:numPr>
        <w:spacing w:before="100" w:beforeAutospacing="1" w:after="100" w:afterAutospacing="1" w:line="240" w:lineRule="auto"/>
        <w:rPr>
          <w:rFonts w:ascii="Verdana" w:hAnsi="Verdana"/>
          <w:color w:val="666666"/>
          <w:sz w:val="20"/>
          <w:szCs w:val="20"/>
        </w:rPr>
      </w:pPr>
      <w:r>
        <w:rPr>
          <w:rStyle w:val="Strong"/>
          <w:rFonts w:ascii="Verdana" w:hAnsi="Verdana"/>
          <w:color w:val="666666"/>
          <w:sz w:val="20"/>
          <w:szCs w:val="20"/>
        </w:rPr>
        <w:t>Convert a PEM certificate file and a private key to PKCS#12 (.</w:t>
      </w:r>
      <w:proofErr w:type="spellStart"/>
      <w:r>
        <w:rPr>
          <w:rStyle w:val="Strong"/>
          <w:rFonts w:ascii="Verdana" w:hAnsi="Verdana"/>
          <w:color w:val="666666"/>
          <w:sz w:val="20"/>
          <w:szCs w:val="20"/>
        </w:rPr>
        <w:t>pfx</w:t>
      </w:r>
      <w:proofErr w:type="spellEnd"/>
      <w:r>
        <w:rPr>
          <w:rStyle w:val="Strong"/>
          <w:rFonts w:ascii="Verdana" w:hAnsi="Verdana"/>
          <w:color w:val="666666"/>
          <w:sz w:val="20"/>
          <w:szCs w:val="20"/>
        </w:rPr>
        <w:t xml:space="preserve"> .p12)</w:t>
      </w:r>
    </w:p>
    <w:p w14:paraId="76EF5C8F" w14:textId="77777777" w:rsidR="009D1658" w:rsidRDefault="009D1658" w:rsidP="009D1658">
      <w:pPr>
        <w:pStyle w:val="HTMLPreformatted"/>
        <w:ind w:left="720"/>
        <w:rPr>
          <w:color w:val="666666"/>
        </w:rPr>
      </w:pPr>
      <w:proofErr w:type="spellStart"/>
      <w:r>
        <w:rPr>
          <w:color w:val="666666"/>
        </w:rPr>
        <w:t>openssl</w:t>
      </w:r>
      <w:proofErr w:type="spellEnd"/>
      <w:r>
        <w:rPr>
          <w:color w:val="666666"/>
        </w:rPr>
        <w:t xml:space="preserve"> pkcs12 -export -out </w:t>
      </w:r>
      <w:proofErr w:type="spellStart"/>
      <w:r>
        <w:rPr>
          <w:color w:val="666666"/>
          <w:u w:val="single"/>
        </w:rPr>
        <w:t>certificate.pfx</w:t>
      </w:r>
      <w:proofErr w:type="spellEnd"/>
      <w:r>
        <w:rPr>
          <w:color w:val="666666"/>
        </w:rPr>
        <w:t xml:space="preserve"> -</w:t>
      </w:r>
      <w:proofErr w:type="spellStart"/>
      <w:r>
        <w:rPr>
          <w:color w:val="666666"/>
        </w:rPr>
        <w:t>inkey</w:t>
      </w:r>
      <w:proofErr w:type="spellEnd"/>
      <w:r>
        <w:rPr>
          <w:color w:val="666666"/>
        </w:rPr>
        <w:t xml:space="preserve"> </w:t>
      </w:r>
      <w:proofErr w:type="spellStart"/>
      <w:r>
        <w:rPr>
          <w:color w:val="666666"/>
          <w:u w:val="single"/>
        </w:rPr>
        <w:t>privateKey.key</w:t>
      </w:r>
      <w:proofErr w:type="spellEnd"/>
      <w:r>
        <w:rPr>
          <w:color w:val="666666"/>
        </w:rPr>
        <w:t xml:space="preserve"> -in </w:t>
      </w:r>
      <w:r>
        <w:rPr>
          <w:color w:val="666666"/>
          <w:u w:val="single"/>
        </w:rPr>
        <w:t>certificate.crt</w:t>
      </w:r>
      <w:r>
        <w:rPr>
          <w:color w:val="666666"/>
        </w:rPr>
        <w:t xml:space="preserve"> -</w:t>
      </w:r>
      <w:proofErr w:type="spellStart"/>
      <w:r>
        <w:rPr>
          <w:color w:val="666666"/>
        </w:rPr>
        <w:t>certfile</w:t>
      </w:r>
      <w:proofErr w:type="spellEnd"/>
      <w:r>
        <w:rPr>
          <w:color w:val="666666"/>
        </w:rPr>
        <w:t xml:space="preserve"> </w:t>
      </w:r>
      <w:r>
        <w:rPr>
          <w:color w:val="666666"/>
          <w:u w:val="single"/>
        </w:rPr>
        <w:t>CACert.crt</w:t>
      </w:r>
    </w:p>
    <w:p w14:paraId="2ABF3858" w14:textId="77777777" w:rsidR="00724F10" w:rsidRDefault="00724F10">
      <w:pPr>
        <w:spacing w:line="240" w:lineRule="auto"/>
        <w:rPr>
          <w:rFonts w:ascii="Times New Roman" w:eastAsia="Times New Roman" w:hAnsi="Times New Roman"/>
          <w:color w:val="auto"/>
          <w:sz w:val="20"/>
        </w:rPr>
      </w:pPr>
    </w:p>
    <w:sectPr w:rsidR="00724F10" w:rsidSect="00612475">
      <w:headerReference w:type="default" r:id="rId43"/>
      <w:footerReference w:type="even" r:id="rId44"/>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E2382" w14:textId="77777777" w:rsidR="001D5188" w:rsidRDefault="001D5188">
      <w:pPr>
        <w:spacing w:after="0" w:line="240" w:lineRule="auto"/>
      </w:pPr>
      <w:r>
        <w:separator/>
      </w:r>
    </w:p>
  </w:endnote>
  <w:endnote w:type="continuationSeparator" w:id="0">
    <w:p w14:paraId="0107CD82" w14:textId="77777777" w:rsidR="001D5188" w:rsidRDefault="001D5188">
      <w:pPr>
        <w:spacing w:after="0" w:line="240" w:lineRule="auto"/>
      </w:pPr>
      <w:r>
        <w:continuationSeparator/>
      </w:r>
    </w:p>
  </w:endnote>
  <w:endnote w:type="continuationNotice" w:id="1">
    <w:p w14:paraId="63F41A69" w14:textId="77777777" w:rsidR="00BF57EB" w:rsidRDefault="00BF57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ヒラギノ角ゴ Pro W3">
    <w:altName w:val="Times New Roman"/>
    <w:charset w:val="00"/>
    <w:family w:val="roman"/>
    <w:pitch w:val="default"/>
  </w:font>
  <w:font w:name="Lucida Grande">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EDD3D" w14:textId="77777777" w:rsidR="001D5188" w:rsidRDefault="001D5188">
    <w:pPr>
      <w:pStyle w:val="Footer1"/>
      <w:tabs>
        <w:tab w:val="clear" w:pos="9360"/>
        <w:tab w:val="right" w:pos="9340"/>
      </w:tabs>
      <w:jc w:val="center"/>
      <w:rPr>
        <w:rFonts w:ascii="Times New Roman" w:eastAsia="Times New Roman" w:hAnsi="Times New Roman"/>
        <w:color w:val="auto"/>
        <w:sz w:val="20"/>
      </w:rPr>
    </w:pPr>
    <w:r>
      <w:t>Page</w:t>
    </w:r>
    <w:r>
      <w:fldChar w:fldCharType="begin"/>
    </w:r>
    <w:r>
      <w:instrText xml:space="preserve"> PAGE </w:instrText>
    </w:r>
    <w:r>
      <w:fldChar w:fldCharType="separate"/>
    </w:r>
    <w:r w:rsidR="00AE4341">
      <w:rPr>
        <w:noProof/>
      </w:rPr>
      <w:t>2</w:t>
    </w:r>
    <w:r>
      <w:rPr>
        <w:noProof/>
      </w:rPr>
      <w:fldChar w:fldCharType="end"/>
    </w:r>
    <w:r>
      <w:t xml:space="preserve"> of </w:t>
    </w:r>
    <w:fldSimple w:instr=" NUMPAGES ">
      <w:r w:rsidR="00AE4341">
        <w:rPr>
          <w:noProof/>
        </w:rPr>
        <w:t>22</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EDD3E" w14:textId="77777777" w:rsidR="001D5188" w:rsidRDefault="001D5188">
    <w:pPr>
      <w:pStyle w:val="Footer1"/>
      <w:tabs>
        <w:tab w:val="clear" w:pos="9360"/>
        <w:tab w:val="right" w:pos="9340"/>
      </w:tabs>
      <w:jc w:val="center"/>
      <w:rPr>
        <w:rFonts w:ascii="Times New Roman" w:eastAsia="Times New Roman" w:hAnsi="Times New Roman"/>
        <w:color w:val="auto"/>
        <w:sz w:val="20"/>
      </w:rPr>
    </w:pPr>
    <w:r>
      <w:t>Page</w:t>
    </w:r>
    <w:r>
      <w:fldChar w:fldCharType="begin"/>
    </w:r>
    <w:r>
      <w:instrText xml:space="preserve"> PAGE </w:instrText>
    </w:r>
    <w:r>
      <w:fldChar w:fldCharType="separate"/>
    </w:r>
    <w:r w:rsidR="00BF57EB">
      <w:rPr>
        <w:noProof/>
      </w:rPr>
      <w:t>1</w:t>
    </w:r>
    <w:r>
      <w:rPr>
        <w:noProof/>
      </w:rPr>
      <w:fldChar w:fldCharType="end"/>
    </w:r>
    <w:r>
      <w:t xml:space="preserve"> of </w:t>
    </w:r>
    <w:fldSimple w:instr=" NUMPAGES ">
      <w:r w:rsidR="00BF57EB">
        <w:rPr>
          <w:noProof/>
        </w:rPr>
        <w:t>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44F15A" w14:textId="77777777" w:rsidR="001D5188" w:rsidRDefault="001D5188">
      <w:pPr>
        <w:spacing w:after="0" w:line="240" w:lineRule="auto"/>
      </w:pPr>
      <w:r>
        <w:separator/>
      </w:r>
    </w:p>
  </w:footnote>
  <w:footnote w:type="continuationSeparator" w:id="0">
    <w:p w14:paraId="2A1432F5" w14:textId="77777777" w:rsidR="001D5188" w:rsidRDefault="001D5188">
      <w:pPr>
        <w:spacing w:after="0" w:line="240" w:lineRule="auto"/>
      </w:pPr>
      <w:r>
        <w:continuationSeparator/>
      </w:r>
    </w:p>
  </w:footnote>
  <w:footnote w:type="continuationNotice" w:id="1">
    <w:p w14:paraId="4D31EBA9" w14:textId="77777777" w:rsidR="00BF57EB" w:rsidRDefault="00BF57E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E85F1" w14:textId="77777777" w:rsidR="00BF57EB" w:rsidRDefault="00BF57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432"/>
        </w:tabs>
        <w:ind w:left="432" w:firstLine="0"/>
      </w:pPr>
      <w:rPr>
        <w:rFonts w:hint="default"/>
        <w:color w:val="000000"/>
        <w:position w:val="0"/>
        <w:sz w:val="22"/>
      </w:rPr>
    </w:lvl>
    <w:lvl w:ilvl="1">
      <w:start w:val="1"/>
      <w:numFmt w:val="decimal"/>
      <w:isLgl/>
      <w:lvlText w:val="%1.%2"/>
      <w:lvlJc w:val="left"/>
      <w:pPr>
        <w:tabs>
          <w:tab w:val="num" w:pos="576"/>
        </w:tabs>
        <w:ind w:left="576" w:firstLine="0"/>
      </w:pPr>
      <w:rPr>
        <w:rFonts w:hint="default"/>
        <w:color w:val="000000"/>
        <w:position w:val="0"/>
        <w:sz w:val="22"/>
      </w:rPr>
    </w:lvl>
    <w:lvl w:ilvl="2">
      <w:start w:val="1"/>
      <w:numFmt w:val="decimal"/>
      <w:isLgl/>
      <w:lvlText w:val="%1.%2.%3"/>
      <w:lvlJc w:val="left"/>
      <w:pPr>
        <w:tabs>
          <w:tab w:val="num" w:pos="720"/>
        </w:tabs>
        <w:ind w:left="720" w:firstLine="0"/>
      </w:pPr>
      <w:rPr>
        <w:rFonts w:hint="default"/>
        <w:color w:val="000000"/>
        <w:position w:val="0"/>
        <w:sz w:val="22"/>
      </w:rPr>
    </w:lvl>
    <w:lvl w:ilvl="3">
      <w:start w:val="1"/>
      <w:numFmt w:val="decimal"/>
      <w:isLgl/>
      <w:lvlText w:val="%1.%2.%3.%4"/>
      <w:lvlJc w:val="left"/>
      <w:pPr>
        <w:tabs>
          <w:tab w:val="num" w:pos="864"/>
        </w:tabs>
        <w:ind w:left="864" w:firstLine="0"/>
      </w:pPr>
      <w:rPr>
        <w:rFonts w:hint="default"/>
        <w:color w:val="000000"/>
        <w:position w:val="0"/>
        <w:sz w:val="22"/>
      </w:rPr>
    </w:lvl>
    <w:lvl w:ilvl="4">
      <w:start w:val="1"/>
      <w:numFmt w:val="decimal"/>
      <w:isLgl/>
      <w:lvlText w:val="%1.%2.%3.%4.%5"/>
      <w:lvlJc w:val="left"/>
      <w:pPr>
        <w:tabs>
          <w:tab w:val="num" w:pos="1008"/>
        </w:tabs>
        <w:ind w:left="1008" w:firstLine="0"/>
      </w:pPr>
      <w:rPr>
        <w:rFonts w:hint="default"/>
        <w:color w:val="000000"/>
        <w:position w:val="0"/>
        <w:sz w:val="22"/>
      </w:rPr>
    </w:lvl>
    <w:lvl w:ilvl="5">
      <w:start w:val="1"/>
      <w:numFmt w:val="decimal"/>
      <w:isLgl/>
      <w:lvlText w:val="%1.%2.%3.%4.%5.%6"/>
      <w:lvlJc w:val="left"/>
      <w:pPr>
        <w:tabs>
          <w:tab w:val="num" w:pos="1152"/>
        </w:tabs>
        <w:ind w:left="1152" w:firstLine="0"/>
      </w:pPr>
      <w:rPr>
        <w:rFonts w:hint="default"/>
        <w:color w:val="000000"/>
        <w:position w:val="0"/>
        <w:sz w:val="22"/>
      </w:rPr>
    </w:lvl>
    <w:lvl w:ilvl="6">
      <w:start w:val="1"/>
      <w:numFmt w:val="decimal"/>
      <w:isLgl/>
      <w:lvlText w:val="%1.%2.%3.%4.%5.%6.%7"/>
      <w:lvlJc w:val="left"/>
      <w:pPr>
        <w:tabs>
          <w:tab w:val="num" w:pos="1296"/>
        </w:tabs>
        <w:ind w:left="1296" w:firstLine="0"/>
      </w:pPr>
      <w:rPr>
        <w:rFonts w:hint="default"/>
        <w:color w:val="000000"/>
        <w:position w:val="0"/>
        <w:sz w:val="22"/>
      </w:rPr>
    </w:lvl>
    <w:lvl w:ilvl="7">
      <w:start w:val="1"/>
      <w:numFmt w:val="decimal"/>
      <w:isLgl/>
      <w:lvlText w:val="%1.%2.%3.%4.%5.%6.%7.%8"/>
      <w:lvlJc w:val="left"/>
      <w:pPr>
        <w:tabs>
          <w:tab w:val="num" w:pos="1440"/>
        </w:tabs>
        <w:ind w:left="1440" w:firstLine="0"/>
      </w:pPr>
      <w:rPr>
        <w:rFonts w:hint="default"/>
        <w:color w:val="000000"/>
        <w:position w:val="0"/>
        <w:sz w:val="22"/>
      </w:rPr>
    </w:lvl>
    <w:lvl w:ilvl="8">
      <w:start w:val="1"/>
      <w:numFmt w:val="decimal"/>
      <w:isLgl/>
      <w:suff w:val="nothing"/>
      <w:lvlText w:val="%1.%2.%3.%4.%5.%6.%7.%8.%9"/>
      <w:lvlJc w:val="left"/>
      <w:pPr>
        <w:ind w:left="0" w:firstLine="0"/>
      </w:pPr>
      <w:rPr>
        <w:rFonts w:hint="default"/>
        <w:color w:val="000000"/>
        <w:position w:val="0"/>
        <w:sz w:val="22"/>
      </w:rPr>
    </w:lvl>
  </w:abstractNum>
  <w:abstractNum w:abstractNumId="1">
    <w:nsid w:val="00000002"/>
    <w:multiLevelType w:val="multilevel"/>
    <w:tmpl w:val="894EE874"/>
    <w:lvl w:ilvl="0">
      <w:start w:val="1"/>
      <w:numFmt w:val="upperRoman"/>
      <w:suff w:val="nothing"/>
      <w:lvlText w:val="%1."/>
      <w:lvlJc w:val="left"/>
      <w:pPr>
        <w:ind w:left="0" w:firstLine="0"/>
      </w:pPr>
      <w:rPr>
        <w:rFonts w:hint="default"/>
        <w:color w:val="000000"/>
        <w:position w:val="0"/>
        <w:sz w:val="22"/>
      </w:rPr>
    </w:lvl>
    <w:lvl w:ilvl="1">
      <w:start w:val="1"/>
      <w:numFmt w:val="upperLetter"/>
      <w:suff w:val="nothing"/>
      <w:lvlText w:val="%2."/>
      <w:lvlJc w:val="left"/>
      <w:pPr>
        <w:ind w:left="0" w:firstLine="720"/>
      </w:pPr>
      <w:rPr>
        <w:rFonts w:hint="default"/>
        <w:color w:val="000000"/>
        <w:position w:val="0"/>
        <w:sz w:val="22"/>
      </w:rPr>
    </w:lvl>
    <w:lvl w:ilvl="2">
      <w:start w:val="1"/>
      <w:numFmt w:val="decimal"/>
      <w:isLgl/>
      <w:suff w:val="nothing"/>
      <w:lvlText w:val="%3."/>
      <w:lvlJc w:val="left"/>
      <w:pPr>
        <w:ind w:left="0" w:firstLine="1440"/>
      </w:pPr>
      <w:rPr>
        <w:rFonts w:hint="default"/>
        <w:color w:val="000000"/>
        <w:position w:val="0"/>
        <w:sz w:val="22"/>
      </w:rPr>
    </w:lvl>
    <w:lvl w:ilvl="3">
      <w:start w:val="1"/>
      <w:numFmt w:val="lowerLetter"/>
      <w:suff w:val="nothing"/>
      <w:lvlText w:val="%4)"/>
      <w:lvlJc w:val="left"/>
      <w:pPr>
        <w:ind w:left="0" w:firstLine="2160"/>
      </w:pPr>
      <w:rPr>
        <w:rFonts w:hint="default"/>
        <w:color w:val="000000"/>
        <w:position w:val="0"/>
        <w:sz w:val="22"/>
      </w:rPr>
    </w:lvl>
    <w:lvl w:ilvl="4">
      <w:start w:val="1"/>
      <w:numFmt w:val="decimal"/>
      <w:isLgl/>
      <w:suff w:val="nothing"/>
      <w:lvlText w:val="(%5)"/>
      <w:lvlJc w:val="left"/>
      <w:pPr>
        <w:ind w:left="0" w:firstLine="2880"/>
      </w:pPr>
      <w:rPr>
        <w:rFonts w:hint="default"/>
        <w:color w:val="000000"/>
        <w:position w:val="0"/>
        <w:sz w:val="22"/>
      </w:rPr>
    </w:lvl>
    <w:lvl w:ilvl="5">
      <w:start w:val="1"/>
      <w:numFmt w:val="lowerLetter"/>
      <w:suff w:val="nothing"/>
      <w:lvlText w:val="(%6)"/>
      <w:lvlJc w:val="left"/>
      <w:pPr>
        <w:ind w:left="0" w:firstLine="3600"/>
      </w:pPr>
      <w:rPr>
        <w:rFonts w:hint="default"/>
        <w:color w:val="000000"/>
        <w:position w:val="0"/>
        <w:sz w:val="22"/>
      </w:rPr>
    </w:lvl>
    <w:lvl w:ilvl="6">
      <w:start w:val="1"/>
      <w:numFmt w:val="lowerRoman"/>
      <w:suff w:val="nothing"/>
      <w:lvlText w:val="(%7)"/>
      <w:lvlJc w:val="left"/>
      <w:pPr>
        <w:ind w:left="0" w:firstLine="4320"/>
      </w:pPr>
      <w:rPr>
        <w:rFonts w:hint="default"/>
        <w:color w:val="000000"/>
        <w:position w:val="0"/>
        <w:sz w:val="22"/>
      </w:rPr>
    </w:lvl>
    <w:lvl w:ilvl="7">
      <w:start w:val="1"/>
      <w:numFmt w:val="lowerLetter"/>
      <w:suff w:val="nothing"/>
      <w:lvlText w:val="(%8)"/>
      <w:lvlJc w:val="left"/>
      <w:pPr>
        <w:ind w:left="0" w:firstLine="5040"/>
      </w:pPr>
      <w:rPr>
        <w:rFonts w:hint="default"/>
        <w:color w:val="000000"/>
        <w:position w:val="0"/>
        <w:sz w:val="22"/>
      </w:rPr>
    </w:lvl>
    <w:lvl w:ilvl="8">
      <w:start w:val="1"/>
      <w:numFmt w:val="lowerRoman"/>
      <w:suff w:val="nothing"/>
      <w:lvlText w:val="(%9)"/>
      <w:lvlJc w:val="left"/>
      <w:pPr>
        <w:ind w:left="0" w:firstLine="5760"/>
      </w:pPr>
      <w:rPr>
        <w:rFonts w:hint="default"/>
        <w:color w:val="000000"/>
        <w:position w:val="0"/>
        <w:sz w:val="22"/>
      </w:rPr>
    </w:lvl>
  </w:abstractNum>
  <w:abstractNum w:abstractNumId="2">
    <w:nsid w:val="00000003"/>
    <w:multiLevelType w:val="multilevel"/>
    <w:tmpl w:val="894EE875"/>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4"/>
    <w:multiLevelType w:val="multilevel"/>
    <w:tmpl w:val="894EE876"/>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4">
    <w:nsid w:val="00000005"/>
    <w:multiLevelType w:val="multilevel"/>
    <w:tmpl w:val="894EE87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5E97C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82C1ED8"/>
    <w:multiLevelType w:val="multilevel"/>
    <w:tmpl w:val="F808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0011E9"/>
    <w:multiLevelType w:val="multilevel"/>
    <w:tmpl w:val="7B481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C4613B"/>
    <w:multiLevelType w:val="hybridMultilevel"/>
    <w:tmpl w:val="96CCB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78E6971"/>
    <w:multiLevelType w:val="multilevel"/>
    <w:tmpl w:val="A23A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7A1C69"/>
    <w:multiLevelType w:val="hybridMultilevel"/>
    <w:tmpl w:val="91527714"/>
    <w:lvl w:ilvl="0" w:tplc="B1A0C92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A61078"/>
    <w:multiLevelType w:val="multilevel"/>
    <w:tmpl w:val="0DBC5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B103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49238D2"/>
    <w:multiLevelType w:val="multilevel"/>
    <w:tmpl w:val="3B70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C86F54"/>
    <w:multiLevelType w:val="multilevel"/>
    <w:tmpl w:val="8CF4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2D3866"/>
    <w:multiLevelType w:val="hybridMultilevel"/>
    <w:tmpl w:val="687CC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C163AD"/>
    <w:multiLevelType w:val="multilevel"/>
    <w:tmpl w:val="3A92511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nsid w:val="2C306F25"/>
    <w:multiLevelType w:val="hybridMultilevel"/>
    <w:tmpl w:val="B552BE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F5857"/>
    <w:multiLevelType w:val="multilevel"/>
    <w:tmpl w:val="90CA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FB7400"/>
    <w:multiLevelType w:val="multilevel"/>
    <w:tmpl w:val="894EE873"/>
    <w:lvl w:ilvl="0">
      <w:start w:val="1"/>
      <w:numFmt w:val="decimal"/>
      <w:isLgl/>
      <w:lvlText w:val="%1"/>
      <w:lvlJc w:val="left"/>
      <w:pPr>
        <w:tabs>
          <w:tab w:val="num" w:pos="432"/>
        </w:tabs>
        <w:ind w:left="432" w:firstLine="0"/>
      </w:pPr>
      <w:rPr>
        <w:rFonts w:hint="default"/>
        <w:color w:val="000000"/>
        <w:position w:val="0"/>
        <w:sz w:val="22"/>
      </w:rPr>
    </w:lvl>
    <w:lvl w:ilvl="1">
      <w:start w:val="1"/>
      <w:numFmt w:val="decimal"/>
      <w:isLgl/>
      <w:lvlText w:val="%1.%2"/>
      <w:lvlJc w:val="left"/>
      <w:pPr>
        <w:tabs>
          <w:tab w:val="num" w:pos="576"/>
        </w:tabs>
        <w:ind w:left="576" w:firstLine="0"/>
      </w:pPr>
      <w:rPr>
        <w:rFonts w:hint="default"/>
        <w:color w:val="000000"/>
        <w:position w:val="0"/>
        <w:sz w:val="22"/>
      </w:rPr>
    </w:lvl>
    <w:lvl w:ilvl="2">
      <w:start w:val="1"/>
      <w:numFmt w:val="decimal"/>
      <w:isLgl/>
      <w:lvlText w:val="%1.%2.%3"/>
      <w:lvlJc w:val="left"/>
      <w:pPr>
        <w:tabs>
          <w:tab w:val="num" w:pos="720"/>
        </w:tabs>
        <w:ind w:left="720" w:firstLine="0"/>
      </w:pPr>
      <w:rPr>
        <w:rFonts w:hint="default"/>
        <w:color w:val="000000"/>
        <w:position w:val="0"/>
        <w:sz w:val="22"/>
      </w:rPr>
    </w:lvl>
    <w:lvl w:ilvl="3">
      <w:start w:val="1"/>
      <w:numFmt w:val="decimal"/>
      <w:isLgl/>
      <w:lvlText w:val="%1.%2.%3.%4"/>
      <w:lvlJc w:val="left"/>
      <w:pPr>
        <w:tabs>
          <w:tab w:val="num" w:pos="864"/>
        </w:tabs>
        <w:ind w:left="864" w:firstLine="0"/>
      </w:pPr>
      <w:rPr>
        <w:rFonts w:hint="default"/>
        <w:color w:val="000000"/>
        <w:position w:val="0"/>
        <w:sz w:val="22"/>
      </w:rPr>
    </w:lvl>
    <w:lvl w:ilvl="4">
      <w:start w:val="1"/>
      <w:numFmt w:val="decimal"/>
      <w:isLgl/>
      <w:lvlText w:val="%1.%2.%3.%4.%5"/>
      <w:lvlJc w:val="left"/>
      <w:pPr>
        <w:tabs>
          <w:tab w:val="num" w:pos="1008"/>
        </w:tabs>
        <w:ind w:left="1008" w:firstLine="0"/>
      </w:pPr>
      <w:rPr>
        <w:rFonts w:hint="default"/>
        <w:color w:val="000000"/>
        <w:position w:val="0"/>
        <w:sz w:val="22"/>
      </w:rPr>
    </w:lvl>
    <w:lvl w:ilvl="5">
      <w:start w:val="1"/>
      <w:numFmt w:val="decimal"/>
      <w:isLgl/>
      <w:lvlText w:val="%1.%2.%3.%4.%5.%6"/>
      <w:lvlJc w:val="left"/>
      <w:pPr>
        <w:tabs>
          <w:tab w:val="num" w:pos="1152"/>
        </w:tabs>
        <w:ind w:left="1152" w:firstLine="0"/>
      </w:pPr>
      <w:rPr>
        <w:rFonts w:hint="default"/>
        <w:color w:val="000000"/>
        <w:position w:val="0"/>
        <w:sz w:val="22"/>
      </w:rPr>
    </w:lvl>
    <w:lvl w:ilvl="6">
      <w:start w:val="1"/>
      <w:numFmt w:val="decimal"/>
      <w:isLgl/>
      <w:lvlText w:val="%1.%2.%3.%4.%5.%6.%7"/>
      <w:lvlJc w:val="left"/>
      <w:pPr>
        <w:tabs>
          <w:tab w:val="num" w:pos="1296"/>
        </w:tabs>
        <w:ind w:left="1296" w:firstLine="0"/>
      </w:pPr>
      <w:rPr>
        <w:rFonts w:hint="default"/>
        <w:color w:val="000000"/>
        <w:position w:val="0"/>
        <w:sz w:val="22"/>
      </w:rPr>
    </w:lvl>
    <w:lvl w:ilvl="7">
      <w:start w:val="1"/>
      <w:numFmt w:val="decimal"/>
      <w:isLgl/>
      <w:lvlText w:val="%1.%2.%3.%4.%5.%6.%7.%8"/>
      <w:lvlJc w:val="left"/>
      <w:pPr>
        <w:tabs>
          <w:tab w:val="num" w:pos="1440"/>
        </w:tabs>
        <w:ind w:left="1440" w:firstLine="0"/>
      </w:pPr>
      <w:rPr>
        <w:rFonts w:hint="default"/>
        <w:color w:val="000000"/>
        <w:position w:val="0"/>
        <w:sz w:val="22"/>
      </w:rPr>
    </w:lvl>
    <w:lvl w:ilvl="8">
      <w:start w:val="1"/>
      <w:numFmt w:val="decimal"/>
      <w:isLgl/>
      <w:suff w:val="nothing"/>
      <w:lvlText w:val="%1.%2.%3.%4.%5.%6.%7.%8.%9"/>
      <w:lvlJc w:val="left"/>
      <w:pPr>
        <w:ind w:left="0" w:firstLine="0"/>
      </w:pPr>
      <w:rPr>
        <w:rFonts w:hint="default"/>
        <w:color w:val="000000"/>
        <w:position w:val="0"/>
        <w:sz w:val="22"/>
      </w:rPr>
    </w:lvl>
  </w:abstractNum>
  <w:abstractNum w:abstractNumId="20">
    <w:nsid w:val="37951BA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38665016"/>
    <w:multiLevelType w:val="multilevel"/>
    <w:tmpl w:val="99F82B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nsid w:val="390829C7"/>
    <w:multiLevelType w:val="hybridMultilevel"/>
    <w:tmpl w:val="E7A89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1D4CDE"/>
    <w:multiLevelType w:val="multilevel"/>
    <w:tmpl w:val="2FC4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0D3AD5"/>
    <w:multiLevelType w:val="hybridMultilevel"/>
    <w:tmpl w:val="07963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E951A2"/>
    <w:multiLevelType w:val="hybridMultilevel"/>
    <w:tmpl w:val="7B6420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320BC2"/>
    <w:multiLevelType w:val="multilevel"/>
    <w:tmpl w:val="7C0A3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703800"/>
    <w:multiLevelType w:val="hybridMultilevel"/>
    <w:tmpl w:val="16D8C5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0434E24"/>
    <w:multiLevelType w:val="multilevel"/>
    <w:tmpl w:val="1D08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1DA4CAC"/>
    <w:multiLevelType w:val="multilevel"/>
    <w:tmpl w:val="307E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411D21"/>
    <w:multiLevelType w:val="hybridMultilevel"/>
    <w:tmpl w:val="BB2C1F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4E759C"/>
    <w:multiLevelType w:val="hybridMultilevel"/>
    <w:tmpl w:val="DE9EED54"/>
    <w:lvl w:ilvl="0" w:tplc="A2529566">
      <w:numFmt w:val="bullet"/>
      <w:lvlText w:val="-"/>
      <w:lvlJc w:val="left"/>
      <w:pPr>
        <w:ind w:left="720" w:hanging="360"/>
      </w:pPr>
      <w:rPr>
        <w:rFonts w:ascii="Arial" w:eastAsia="ヒラギノ角ゴ Pro W3"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E6902"/>
    <w:multiLevelType w:val="hybridMultilevel"/>
    <w:tmpl w:val="6C7A1390"/>
    <w:lvl w:ilvl="0" w:tplc="95F2F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CC73B9"/>
    <w:multiLevelType w:val="hybridMultilevel"/>
    <w:tmpl w:val="86E81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4B6B4E"/>
    <w:multiLevelType w:val="multilevel"/>
    <w:tmpl w:val="CFE8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FC6DB3"/>
    <w:multiLevelType w:val="multilevel"/>
    <w:tmpl w:val="7786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962B63"/>
    <w:multiLevelType w:val="multilevel"/>
    <w:tmpl w:val="862C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16"/>
  </w:num>
  <w:num w:numId="7">
    <w:abstractNumId w:val="21"/>
  </w:num>
  <w:num w:numId="8">
    <w:abstractNumId w:val="12"/>
  </w:num>
  <w:num w:numId="9">
    <w:abstractNumId w:val="5"/>
  </w:num>
  <w:num w:numId="10">
    <w:abstractNumId w:val="19"/>
  </w:num>
  <w:num w:numId="11">
    <w:abstractNumId w:val="20"/>
  </w:num>
  <w:num w:numId="12">
    <w:abstractNumId w:val="15"/>
  </w:num>
  <w:num w:numId="13">
    <w:abstractNumId w:val="27"/>
  </w:num>
  <w:num w:numId="14">
    <w:abstractNumId w:val="8"/>
  </w:num>
  <w:num w:numId="15">
    <w:abstractNumId w:val="22"/>
  </w:num>
  <w:num w:numId="16">
    <w:abstractNumId w:val="7"/>
  </w:num>
  <w:num w:numId="17">
    <w:abstractNumId w:val="26"/>
  </w:num>
  <w:num w:numId="18">
    <w:abstractNumId w:val="14"/>
  </w:num>
  <w:num w:numId="19">
    <w:abstractNumId w:val="28"/>
  </w:num>
  <w:num w:numId="20">
    <w:abstractNumId w:val="9"/>
  </w:num>
  <w:num w:numId="21">
    <w:abstractNumId w:val="13"/>
  </w:num>
  <w:num w:numId="22">
    <w:abstractNumId w:val="11"/>
  </w:num>
  <w:num w:numId="23">
    <w:abstractNumId w:val="30"/>
  </w:num>
  <w:num w:numId="24">
    <w:abstractNumId w:val="34"/>
  </w:num>
  <w:num w:numId="25">
    <w:abstractNumId w:val="29"/>
  </w:num>
  <w:num w:numId="26">
    <w:abstractNumId w:val="23"/>
  </w:num>
  <w:num w:numId="27">
    <w:abstractNumId w:val="6"/>
  </w:num>
  <w:num w:numId="28">
    <w:abstractNumId w:val="36"/>
  </w:num>
  <w:num w:numId="29">
    <w:abstractNumId w:val="18"/>
  </w:num>
  <w:num w:numId="30">
    <w:abstractNumId w:val="35"/>
  </w:num>
  <w:num w:numId="31">
    <w:abstractNumId w:val="25"/>
  </w:num>
  <w:num w:numId="32">
    <w:abstractNumId w:val="24"/>
  </w:num>
  <w:num w:numId="33">
    <w:abstractNumId w:val="17"/>
  </w:num>
  <w:num w:numId="34">
    <w:abstractNumId w:val="31"/>
  </w:num>
  <w:num w:numId="35">
    <w:abstractNumId w:val="33"/>
  </w:num>
  <w:num w:numId="36">
    <w:abstractNumId w:val="10"/>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bordersDoNotSurroundFooter/>
  <w:proofState w:spelling="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ED9"/>
    <w:rsid w:val="000123C2"/>
    <w:rsid w:val="000179FF"/>
    <w:rsid w:val="00047115"/>
    <w:rsid w:val="000569D3"/>
    <w:rsid w:val="00063C32"/>
    <w:rsid w:val="0009226B"/>
    <w:rsid w:val="000D68D3"/>
    <w:rsid w:val="001165BF"/>
    <w:rsid w:val="00143CC5"/>
    <w:rsid w:val="001454FA"/>
    <w:rsid w:val="00146EA1"/>
    <w:rsid w:val="0015318E"/>
    <w:rsid w:val="00167BD8"/>
    <w:rsid w:val="001725E0"/>
    <w:rsid w:val="00172662"/>
    <w:rsid w:val="00193CD4"/>
    <w:rsid w:val="001A1EAE"/>
    <w:rsid w:val="001A4B93"/>
    <w:rsid w:val="001A721E"/>
    <w:rsid w:val="001A79E1"/>
    <w:rsid w:val="001B23AA"/>
    <w:rsid w:val="001B77D0"/>
    <w:rsid w:val="001D5188"/>
    <w:rsid w:val="001E7EA6"/>
    <w:rsid w:val="0021163C"/>
    <w:rsid w:val="002132BC"/>
    <w:rsid w:val="00213C93"/>
    <w:rsid w:val="00215A83"/>
    <w:rsid w:val="0023692B"/>
    <w:rsid w:val="00255460"/>
    <w:rsid w:val="0028425A"/>
    <w:rsid w:val="00295417"/>
    <w:rsid w:val="002B06B5"/>
    <w:rsid w:val="002B3665"/>
    <w:rsid w:val="002B7F24"/>
    <w:rsid w:val="002E3F70"/>
    <w:rsid w:val="002F0FF0"/>
    <w:rsid w:val="002F1CC5"/>
    <w:rsid w:val="00304BB4"/>
    <w:rsid w:val="0030721E"/>
    <w:rsid w:val="0031514F"/>
    <w:rsid w:val="003225D9"/>
    <w:rsid w:val="00331AF7"/>
    <w:rsid w:val="003454C8"/>
    <w:rsid w:val="003760F9"/>
    <w:rsid w:val="003A4A2D"/>
    <w:rsid w:val="003A7682"/>
    <w:rsid w:val="003C28E0"/>
    <w:rsid w:val="003E511B"/>
    <w:rsid w:val="003F533D"/>
    <w:rsid w:val="00447222"/>
    <w:rsid w:val="00472DF0"/>
    <w:rsid w:val="0048032D"/>
    <w:rsid w:val="004949E3"/>
    <w:rsid w:val="004C4554"/>
    <w:rsid w:val="004D6D13"/>
    <w:rsid w:val="004F6AB3"/>
    <w:rsid w:val="004F6C75"/>
    <w:rsid w:val="00512858"/>
    <w:rsid w:val="005174AA"/>
    <w:rsid w:val="00591699"/>
    <w:rsid w:val="005A0D5A"/>
    <w:rsid w:val="005B077D"/>
    <w:rsid w:val="005B2404"/>
    <w:rsid w:val="005B29C0"/>
    <w:rsid w:val="005C6907"/>
    <w:rsid w:val="005C7B7C"/>
    <w:rsid w:val="005E63EF"/>
    <w:rsid w:val="00602F03"/>
    <w:rsid w:val="006059A7"/>
    <w:rsid w:val="00612475"/>
    <w:rsid w:val="0062377C"/>
    <w:rsid w:val="00627D28"/>
    <w:rsid w:val="00643094"/>
    <w:rsid w:val="006540EE"/>
    <w:rsid w:val="00657D3E"/>
    <w:rsid w:val="00671FA5"/>
    <w:rsid w:val="006852D8"/>
    <w:rsid w:val="006A025C"/>
    <w:rsid w:val="006A0FC7"/>
    <w:rsid w:val="006A5F50"/>
    <w:rsid w:val="006B42EE"/>
    <w:rsid w:val="006D488C"/>
    <w:rsid w:val="00704747"/>
    <w:rsid w:val="00724F10"/>
    <w:rsid w:val="0075394A"/>
    <w:rsid w:val="007A3D2F"/>
    <w:rsid w:val="007D35A3"/>
    <w:rsid w:val="007D44EC"/>
    <w:rsid w:val="007E746B"/>
    <w:rsid w:val="0080344F"/>
    <w:rsid w:val="00814D16"/>
    <w:rsid w:val="008357C4"/>
    <w:rsid w:val="00857A41"/>
    <w:rsid w:val="00893F0A"/>
    <w:rsid w:val="008A3161"/>
    <w:rsid w:val="008C6E38"/>
    <w:rsid w:val="008E248E"/>
    <w:rsid w:val="00905AD6"/>
    <w:rsid w:val="009462A0"/>
    <w:rsid w:val="00951E51"/>
    <w:rsid w:val="00954ADB"/>
    <w:rsid w:val="009572F2"/>
    <w:rsid w:val="0096521F"/>
    <w:rsid w:val="00970D00"/>
    <w:rsid w:val="00971D9F"/>
    <w:rsid w:val="009747BB"/>
    <w:rsid w:val="00981ADD"/>
    <w:rsid w:val="00990B29"/>
    <w:rsid w:val="009919C2"/>
    <w:rsid w:val="009C3C84"/>
    <w:rsid w:val="009C5068"/>
    <w:rsid w:val="009D0317"/>
    <w:rsid w:val="009D1658"/>
    <w:rsid w:val="009E631C"/>
    <w:rsid w:val="009F7665"/>
    <w:rsid w:val="00A01B3F"/>
    <w:rsid w:val="00A1534A"/>
    <w:rsid w:val="00A26FA9"/>
    <w:rsid w:val="00A31FAB"/>
    <w:rsid w:val="00A45EFA"/>
    <w:rsid w:val="00A94CFF"/>
    <w:rsid w:val="00AA6DAC"/>
    <w:rsid w:val="00AC1639"/>
    <w:rsid w:val="00AE2155"/>
    <w:rsid w:val="00AE4341"/>
    <w:rsid w:val="00AF4E72"/>
    <w:rsid w:val="00B07528"/>
    <w:rsid w:val="00B16660"/>
    <w:rsid w:val="00B228CD"/>
    <w:rsid w:val="00B27217"/>
    <w:rsid w:val="00B62386"/>
    <w:rsid w:val="00B80C68"/>
    <w:rsid w:val="00B91431"/>
    <w:rsid w:val="00B93080"/>
    <w:rsid w:val="00BB2BD4"/>
    <w:rsid w:val="00BB42D9"/>
    <w:rsid w:val="00BC0053"/>
    <w:rsid w:val="00BC5794"/>
    <w:rsid w:val="00BC5D5B"/>
    <w:rsid w:val="00BD1FE8"/>
    <w:rsid w:val="00BE56D6"/>
    <w:rsid w:val="00BF1A6F"/>
    <w:rsid w:val="00BF57EB"/>
    <w:rsid w:val="00C03EB4"/>
    <w:rsid w:val="00C23D41"/>
    <w:rsid w:val="00C47A64"/>
    <w:rsid w:val="00C74B8F"/>
    <w:rsid w:val="00C76674"/>
    <w:rsid w:val="00C9379A"/>
    <w:rsid w:val="00CA2D44"/>
    <w:rsid w:val="00CA4475"/>
    <w:rsid w:val="00CC0E75"/>
    <w:rsid w:val="00D242AD"/>
    <w:rsid w:val="00D45A89"/>
    <w:rsid w:val="00D67598"/>
    <w:rsid w:val="00D70839"/>
    <w:rsid w:val="00D80EE9"/>
    <w:rsid w:val="00DC257A"/>
    <w:rsid w:val="00DD047F"/>
    <w:rsid w:val="00DD19E8"/>
    <w:rsid w:val="00DF3917"/>
    <w:rsid w:val="00E12DEA"/>
    <w:rsid w:val="00E13EE7"/>
    <w:rsid w:val="00E35988"/>
    <w:rsid w:val="00E35A3D"/>
    <w:rsid w:val="00E374B9"/>
    <w:rsid w:val="00E85840"/>
    <w:rsid w:val="00E92187"/>
    <w:rsid w:val="00E92C14"/>
    <w:rsid w:val="00E9575C"/>
    <w:rsid w:val="00E95A78"/>
    <w:rsid w:val="00EA4ED6"/>
    <w:rsid w:val="00EB16B6"/>
    <w:rsid w:val="00EE2B68"/>
    <w:rsid w:val="00EF7FA4"/>
    <w:rsid w:val="00F04193"/>
    <w:rsid w:val="00F24BF2"/>
    <w:rsid w:val="00F24ED9"/>
    <w:rsid w:val="00F37D59"/>
    <w:rsid w:val="00F76CA8"/>
    <w:rsid w:val="00F7755D"/>
    <w:rsid w:val="00FC0BCC"/>
    <w:rsid w:val="00FD6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oNotEmbedSmartTags/>
  <w:decimalSymbol w:val="."/>
  <w:listSeparator w:val=","/>
  <w14:docId w14:val="13FED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Sample" w:uiPriority="99"/>
    <w:lsdException w:name="No List"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uiPriority="39" w:qFormat="1"/>
  </w:latentStyles>
  <w:style w:type="paragraph" w:default="1" w:styleId="Normal">
    <w:name w:val="Normal"/>
    <w:qFormat/>
    <w:rsid w:val="00612475"/>
    <w:pPr>
      <w:spacing w:after="200" w:line="276" w:lineRule="auto"/>
    </w:pPr>
    <w:rPr>
      <w:rFonts w:ascii="Lucida Grande" w:eastAsia="ヒラギノ角ゴ Pro W3" w:hAnsi="Lucida Grande"/>
      <w:color w:val="000000"/>
      <w:sz w:val="22"/>
      <w:szCs w:val="24"/>
    </w:rPr>
  </w:style>
  <w:style w:type="paragraph" w:styleId="Heading1">
    <w:name w:val="heading 1"/>
    <w:basedOn w:val="Normal"/>
    <w:next w:val="Normal"/>
    <w:link w:val="Heading1Char"/>
    <w:uiPriority w:val="9"/>
    <w:qFormat/>
    <w:locked/>
    <w:rsid w:val="00FD6170"/>
    <w:pPr>
      <w:keepNext/>
      <w:keepLines/>
      <w:numPr>
        <w:numId w:val="8"/>
      </w:numPr>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D6170"/>
    <w:pPr>
      <w:keepNext/>
      <w:keepLines/>
      <w:numPr>
        <w:ilvl w:val="1"/>
        <w:numId w:val="8"/>
      </w:numPr>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locked/>
    <w:rsid w:val="00FD6170"/>
    <w:pPr>
      <w:numPr>
        <w:ilvl w:val="2"/>
        <w:numId w:val="8"/>
      </w:numPr>
      <w:spacing w:before="100" w:beforeAutospacing="1" w:after="100" w:afterAutospacing="1" w:line="240" w:lineRule="auto"/>
      <w:outlineLvl w:val="2"/>
    </w:pPr>
    <w:rPr>
      <w:rFonts w:ascii="Times New Roman" w:eastAsia="Times New Roman" w:hAnsi="Times New Roman"/>
      <w:b/>
      <w:bCs/>
      <w:color w:val="auto"/>
      <w:sz w:val="27"/>
      <w:szCs w:val="27"/>
    </w:rPr>
  </w:style>
  <w:style w:type="paragraph" w:styleId="Heading4">
    <w:name w:val="heading 4"/>
    <w:basedOn w:val="Normal"/>
    <w:next w:val="Normal"/>
    <w:link w:val="Heading4Char"/>
    <w:uiPriority w:val="9"/>
    <w:unhideWhenUsed/>
    <w:qFormat/>
    <w:locked/>
    <w:rsid w:val="00FD6170"/>
    <w:pPr>
      <w:keepNext/>
      <w:keepLines/>
      <w:numPr>
        <w:ilvl w:val="3"/>
        <w:numId w:val="8"/>
      </w:numPr>
      <w:spacing w:before="200" w:after="0" w:line="240" w:lineRule="auto"/>
      <w:outlineLvl w:val="3"/>
    </w:pPr>
    <w:rPr>
      <w:rFonts w:asciiTheme="majorHAnsi" w:eastAsiaTheme="majorEastAsia" w:hAnsiTheme="majorHAnsi" w:cstheme="majorBidi"/>
      <w:b/>
      <w:bCs/>
      <w:i/>
      <w:iCs/>
      <w:color w:val="4F81BD" w:themeColor="accent1"/>
      <w:szCs w:val="22"/>
    </w:rPr>
  </w:style>
  <w:style w:type="paragraph" w:styleId="Heading5">
    <w:name w:val="heading 5"/>
    <w:basedOn w:val="Normal"/>
    <w:next w:val="Normal"/>
    <w:link w:val="Heading5Char"/>
    <w:uiPriority w:val="9"/>
    <w:unhideWhenUsed/>
    <w:qFormat/>
    <w:locked/>
    <w:rsid w:val="00FD6170"/>
    <w:pPr>
      <w:keepNext/>
      <w:keepLines/>
      <w:numPr>
        <w:ilvl w:val="4"/>
        <w:numId w:val="8"/>
      </w:numPr>
      <w:spacing w:before="200" w:after="0" w:line="240" w:lineRule="auto"/>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
    <w:unhideWhenUsed/>
    <w:qFormat/>
    <w:locked/>
    <w:rsid w:val="00FD6170"/>
    <w:pPr>
      <w:keepNext/>
      <w:keepLines/>
      <w:numPr>
        <w:ilvl w:val="5"/>
        <w:numId w:val="8"/>
      </w:numPr>
      <w:spacing w:before="200" w:after="0" w:line="240" w:lineRule="auto"/>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unhideWhenUsed/>
    <w:qFormat/>
    <w:locked/>
    <w:rsid w:val="00FD6170"/>
    <w:pPr>
      <w:keepNext/>
      <w:keepLines/>
      <w:numPr>
        <w:ilvl w:val="6"/>
        <w:numId w:val="8"/>
      </w:numPr>
      <w:spacing w:before="200" w:after="0" w:line="240" w:lineRule="auto"/>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unhideWhenUsed/>
    <w:qFormat/>
    <w:locked/>
    <w:rsid w:val="00FD6170"/>
    <w:pPr>
      <w:keepNext/>
      <w:keepLines/>
      <w:numPr>
        <w:ilvl w:val="7"/>
        <w:numId w:val="8"/>
      </w:numPr>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locked/>
    <w:rsid w:val="00FD6170"/>
    <w:pPr>
      <w:keepNext/>
      <w:keepLines/>
      <w:numPr>
        <w:ilvl w:val="8"/>
        <w:numId w:val="8"/>
      </w:numPr>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rsid w:val="00612475"/>
    <w:pPr>
      <w:keepNext/>
      <w:outlineLvl w:val="0"/>
    </w:pPr>
    <w:rPr>
      <w:rFonts w:ascii="Helvetica" w:eastAsia="ヒラギノ角ゴ Pro W3" w:hAnsi="Helvetica"/>
      <w:b/>
      <w:color w:val="000000"/>
      <w:sz w:val="36"/>
    </w:rPr>
  </w:style>
  <w:style w:type="paragraph" w:customStyle="1" w:styleId="Heading21">
    <w:name w:val="Heading 21"/>
    <w:next w:val="Body"/>
    <w:qFormat/>
    <w:rsid w:val="00612475"/>
    <w:pPr>
      <w:keepNext/>
      <w:outlineLvl w:val="1"/>
    </w:pPr>
    <w:rPr>
      <w:rFonts w:ascii="Helvetica" w:eastAsia="ヒラギノ角ゴ Pro W3" w:hAnsi="Helvetica"/>
      <w:b/>
      <w:color w:val="000000"/>
      <w:sz w:val="24"/>
    </w:rPr>
  </w:style>
  <w:style w:type="paragraph" w:customStyle="1" w:styleId="Heading31">
    <w:name w:val="Heading 31"/>
    <w:next w:val="Body"/>
    <w:qFormat/>
    <w:rsid w:val="00612475"/>
    <w:pPr>
      <w:keepNext/>
      <w:outlineLvl w:val="2"/>
    </w:pPr>
    <w:rPr>
      <w:rFonts w:ascii="Helvetica" w:eastAsia="ヒラギノ角ゴ Pro W3" w:hAnsi="Helvetica"/>
      <w:b/>
      <w:color w:val="000000"/>
      <w:sz w:val="24"/>
    </w:rPr>
  </w:style>
  <w:style w:type="paragraph" w:customStyle="1" w:styleId="Heading41">
    <w:name w:val="Heading 41"/>
    <w:next w:val="Body"/>
    <w:qFormat/>
    <w:rsid w:val="00612475"/>
    <w:pPr>
      <w:keepNext/>
      <w:outlineLvl w:val="3"/>
    </w:pPr>
    <w:rPr>
      <w:rFonts w:ascii="Helvetica" w:eastAsia="ヒラギノ角ゴ Pro W3" w:hAnsi="Helvetica"/>
      <w:b/>
      <w:color w:val="000000"/>
      <w:sz w:val="24"/>
    </w:rPr>
  </w:style>
  <w:style w:type="paragraph" w:customStyle="1" w:styleId="Heading51">
    <w:name w:val="Heading 51"/>
    <w:next w:val="Body"/>
    <w:qFormat/>
    <w:rsid w:val="00612475"/>
    <w:pPr>
      <w:keepNext/>
      <w:outlineLvl w:val="4"/>
    </w:pPr>
    <w:rPr>
      <w:rFonts w:ascii="Helvetica" w:eastAsia="ヒラギノ角ゴ Pro W3" w:hAnsi="Helvetica"/>
      <w:b/>
      <w:color w:val="000000"/>
      <w:sz w:val="24"/>
    </w:rPr>
  </w:style>
  <w:style w:type="paragraph" w:customStyle="1" w:styleId="Heading61">
    <w:name w:val="Heading 61"/>
    <w:next w:val="Body"/>
    <w:qFormat/>
    <w:rsid w:val="00612475"/>
    <w:pPr>
      <w:keepNext/>
      <w:outlineLvl w:val="5"/>
    </w:pPr>
    <w:rPr>
      <w:rFonts w:ascii="Helvetica" w:eastAsia="ヒラギノ角ゴ Pro W3" w:hAnsi="Helvetica"/>
      <w:b/>
      <w:color w:val="000000"/>
      <w:sz w:val="24"/>
    </w:rPr>
  </w:style>
  <w:style w:type="paragraph" w:customStyle="1" w:styleId="Heading71">
    <w:name w:val="Heading 71"/>
    <w:next w:val="Body"/>
    <w:qFormat/>
    <w:rsid w:val="00612475"/>
    <w:pPr>
      <w:keepNext/>
      <w:outlineLvl w:val="6"/>
    </w:pPr>
    <w:rPr>
      <w:rFonts w:ascii="Helvetica" w:eastAsia="ヒラギノ角ゴ Pro W3" w:hAnsi="Helvetica"/>
      <w:b/>
      <w:color w:val="000000"/>
      <w:sz w:val="24"/>
    </w:rPr>
  </w:style>
  <w:style w:type="paragraph" w:customStyle="1" w:styleId="Heading81">
    <w:name w:val="Heading 81"/>
    <w:next w:val="Body"/>
    <w:qFormat/>
    <w:rsid w:val="00612475"/>
    <w:pPr>
      <w:keepNext/>
      <w:outlineLvl w:val="7"/>
    </w:pPr>
    <w:rPr>
      <w:rFonts w:ascii="Helvetica" w:eastAsia="ヒラギノ角ゴ Pro W3" w:hAnsi="Helvetica"/>
      <w:b/>
      <w:color w:val="000000"/>
      <w:sz w:val="24"/>
    </w:rPr>
  </w:style>
  <w:style w:type="paragraph" w:customStyle="1" w:styleId="Heading91">
    <w:name w:val="Heading 91"/>
    <w:next w:val="Body"/>
    <w:qFormat/>
    <w:rsid w:val="00612475"/>
    <w:pPr>
      <w:keepNext/>
      <w:outlineLvl w:val="8"/>
    </w:pPr>
    <w:rPr>
      <w:rFonts w:ascii="Helvetica" w:eastAsia="ヒラギノ角ゴ Pro W3" w:hAnsi="Helvetica"/>
      <w:b/>
      <w:color w:val="000000"/>
      <w:sz w:val="24"/>
    </w:rPr>
  </w:style>
  <w:style w:type="paragraph" w:customStyle="1" w:styleId="FreeForm">
    <w:name w:val="Free Form"/>
    <w:rsid w:val="00612475"/>
    <w:pPr>
      <w:spacing w:after="200" w:line="276" w:lineRule="auto"/>
    </w:pPr>
    <w:rPr>
      <w:rFonts w:ascii="Lucida Grande" w:eastAsia="ヒラギノ角ゴ Pro W3" w:hAnsi="Lucida Grande"/>
      <w:color w:val="000000"/>
      <w:sz w:val="22"/>
    </w:rPr>
  </w:style>
  <w:style w:type="paragraph" w:customStyle="1" w:styleId="Footer1">
    <w:name w:val="Footer1"/>
    <w:rsid w:val="00612475"/>
    <w:pPr>
      <w:tabs>
        <w:tab w:val="center" w:pos="4680"/>
        <w:tab w:val="right" w:pos="9360"/>
      </w:tabs>
    </w:pPr>
    <w:rPr>
      <w:rFonts w:ascii="Lucida Grande" w:eastAsia="ヒラギノ角ゴ Pro W3" w:hAnsi="Lucida Grande"/>
      <w:color w:val="000000"/>
      <w:sz w:val="22"/>
    </w:rPr>
  </w:style>
  <w:style w:type="paragraph" w:customStyle="1" w:styleId="TitleA">
    <w:name w:val="Title A"/>
    <w:next w:val="Normal"/>
    <w:rsid w:val="00612475"/>
    <w:pPr>
      <w:spacing w:after="300"/>
    </w:pPr>
    <w:rPr>
      <w:rFonts w:ascii="Lucida Grande" w:eastAsia="ヒラギノ角ゴ Pro W3" w:hAnsi="Lucida Grande"/>
      <w:color w:val="12274A"/>
      <w:spacing w:val="5"/>
      <w:kern w:val="28"/>
      <w:sz w:val="52"/>
    </w:rPr>
  </w:style>
  <w:style w:type="paragraph" w:styleId="TOCHeading">
    <w:name w:val="TOC Heading"/>
    <w:next w:val="Normal"/>
    <w:uiPriority w:val="39"/>
    <w:qFormat/>
    <w:rsid w:val="00612475"/>
    <w:pPr>
      <w:keepNext/>
      <w:keepLines/>
      <w:spacing w:before="480" w:line="276" w:lineRule="auto"/>
    </w:pPr>
    <w:rPr>
      <w:rFonts w:ascii="Lucida Grande" w:eastAsia="ヒラギノ角ゴ Pro W3" w:hAnsi="Lucida Grande"/>
      <w:b/>
      <w:color w:val="294A7E"/>
      <w:sz w:val="28"/>
      <w:lang w:val="ja-JP"/>
    </w:rPr>
  </w:style>
  <w:style w:type="paragraph" w:customStyle="1" w:styleId="TOC11">
    <w:name w:val="TOC 11"/>
    <w:rsid w:val="00612475"/>
    <w:pPr>
      <w:tabs>
        <w:tab w:val="right" w:leader="dot" w:pos="9360"/>
      </w:tabs>
      <w:spacing w:before="240"/>
      <w:ind w:left="720"/>
      <w:outlineLvl w:val="0"/>
    </w:pPr>
    <w:rPr>
      <w:rFonts w:ascii="Helvetica" w:eastAsia="ヒラギノ角ゴ Pro W3" w:hAnsi="Helvetica"/>
      <w:b/>
      <w:i/>
      <w:color w:val="000000"/>
      <w:sz w:val="24"/>
    </w:rPr>
  </w:style>
  <w:style w:type="paragraph" w:customStyle="1" w:styleId="TOC21">
    <w:name w:val="TOC 21"/>
    <w:basedOn w:val="TOC22"/>
    <w:next w:val="Normal"/>
    <w:rsid w:val="00612475"/>
    <w:pPr>
      <w:tabs>
        <w:tab w:val="clear" w:pos="9350"/>
        <w:tab w:val="left" w:pos="880"/>
        <w:tab w:val="right" w:leader="dot" w:pos="9340"/>
      </w:tabs>
    </w:pPr>
  </w:style>
  <w:style w:type="paragraph" w:customStyle="1" w:styleId="TOC22">
    <w:name w:val="TOC 22"/>
    <w:next w:val="Normal"/>
    <w:rsid w:val="00612475"/>
    <w:pPr>
      <w:tabs>
        <w:tab w:val="right" w:leader="dot" w:pos="9350"/>
      </w:tabs>
      <w:spacing w:after="100" w:line="276" w:lineRule="auto"/>
      <w:ind w:left="220"/>
      <w:outlineLvl w:val="0"/>
    </w:pPr>
    <w:rPr>
      <w:rFonts w:ascii="Lucida Grande" w:eastAsia="ヒラギノ角ゴ Pro W3" w:hAnsi="Lucida Grande"/>
      <w:color w:val="000000"/>
      <w:sz w:val="22"/>
    </w:rPr>
  </w:style>
  <w:style w:type="paragraph" w:customStyle="1" w:styleId="TOC31">
    <w:name w:val="TOC 31"/>
    <w:basedOn w:val="TOC32"/>
    <w:next w:val="Normal"/>
    <w:rsid w:val="00612475"/>
    <w:pPr>
      <w:tabs>
        <w:tab w:val="clear" w:pos="9350"/>
        <w:tab w:val="left" w:pos="1320"/>
        <w:tab w:val="right" w:leader="dot" w:pos="9340"/>
      </w:tabs>
    </w:pPr>
  </w:style>
  <w:style w:type="paragraph" w:customStyle="1" w:styleId="TOC32">
    <w:name w:val="TOC 32"/>
    <w:next w:val="Normal"/>
    <w:rsid w:val="00612475"/>
    <w:pPr>
      <w:tabs>
        <w:tab w:val="right" w:leader="dot" w:pos="9350"/>
      </w:tabs>
      <w:spacing w:after="100" w:line="276" w:lineRule="auto"/>
      <w:ind w:left="440"/>
      <w:outlineLvl w:val="0"/>
    </w:pPr>
    <w:rPr>
      <w:rFonts w:ascii="Lucida Grande" w:eastAsia="ヒラギノ角ゴ Pro W3" w:hAnsi="Lucida Grande"/>
      <w:color w:val="000000"/>
      <w:sz w:val="22"/>
    </w:rPr>
  </w:style>
  <w:style w:type="paragraph" w:customStyle="1" w:styleId="TOC41">
    <w:name w:val="TOC 41"/>
    <w:rsid w:val="00612475"/>
    <w:pPr>
      <w:tabs>
        <w:tab w:val="right" w:leader="dot" w:pos="9360"/>
      </w:tabs>
      <w:spacing w:before="240" w:after="60"/>
      <w:ind w:left="360"/>
      <w:outlineLvl w:val="0"/>
    </w:pPr>
    <w:rPr>
      <w:rFonts w:ascii="Helvetica" w:eastAsia="ヒラギノ角ゴ Pro W3" w:hAnsi="Helvetica"/>
      <w:b/>
      <w:color w:val="000000"/>
      <w:sz w:val="28"/>
    </w:rPr>
  </w:style>
  <w:style w:type="paragraph" w:customStyle="1" w:styleId="TOC51">
    <w:name w:val="TOC 51"/>
    <w:rsid w:val="00612475"/>
    <w:pPr>
      <w:tabs>
        <w:tab w:val="right" w:leader="dot" w:pos="9360"/>
      </w:tabs>
      <w:spacing w:before="240" w:after="60"/>
      <w:outlineLvl w:val="0"/>
    </w:pPr>
    <w:rPr>
      <w:rFonts w:ascii="Helvetica" w:eastAsia="ヒラギノ角ゴ Pro W3" w:hAnsi="Helvetica"/>
      <w:b/>
      <w:color w:val="000000"/>
      <w:sz w:val="36"/>
    </w:rPr>
  </w:style>
  <w:style w:type="paragraph" w:customStyle="1" w:styleId="TOC61">
    <w:name w:val="TOC 61"/>
    <w:basedOn w:val="TOC12"/>
    <w:next w:val="Normal"/>
    <w:rsid w:val="00612475"/>
    <w:pPr>
      <w:tabs>
        <w:tab w:val="clear" w:pos="9350"/>
        <w:tab w:val="left" w:pos="440"/>
        <w:tab w:val="right" w:leader="dot" w:pos="9340"/>
      </w:tabs>
    </w:pPr>
  </w:style>
  <w:style w:type="paragraph" w:customStyle="1" w:styleId="TOC12">
    <w:name w:val="TOC 12"/>
    <w:next w:val="Normal"/>
    <w:rsid w:val="00612475"/>
    <w:pPr>
      <w:tabs>
        <w:tab w:val="right" w:leader="dot" w:pos="9350"/>
      </w:tabs>
      <w:spacing w:after="100" w:line="276" w:lineRule="auto"/>
      <w:outlineLvl w:val="0"/>
    </w:pPr>
    <w:rPr>
      <w:rFonts w:ascii="Lucida Grande" w:eastAsia="ヒラギノ角ゴ Pro W3" w:hAnsi="Lucida Grande"/>
      <w:color w:val="000000"/>
      <w:sz w:val="22"/>
    </w:rPr>
  </w:style>
  <w:style w:type="paragraph" w:customStyle="1" w:styleId="Body">
    <w:name w:val="Body"/>
    <w:rsid w:val="00612475"/>
    <w:rPr>
      <w:rFonts w:ascii="Helvetica" w:eastAsia="ヒラギノ角ゴ Pro W3" w:hAnsi="Helvetica"/>
      <w:color w:val="000000"/>
      <w:sz w:val="24"/>
    </w:rPr>
  </w:style>
  <w:style w:type="paragraph" w:customStyle="1" w:styleId="Title1">
    <w:name w:val="Title1"/>
    <w:next w:val="Body"/>
    <w:rsid w:val="00612475"/>
    <w:pPr>
      <w:keepNext/>
      <w:outlineLvl w:val="0"/>
    </w:pPr>
    <w:rPr>
      <w:rFonts w:ascii="Helvetica" w:eastAsia="ヒラギノ角ゴ Pro W3" w:hAnsi="Helvetica"/>
      <w:b/>
      <w:color w:val="000000"/>
      <w:sz w:val="56"/>
    </w:rPr>
  </w:style>
  <w:style w:type="paragraph" w:customStyle="1" w:styleId="Heading12">
    <w:name w:val="Heading 12"/>
    <w:next w:val="Normal"/>
    <w:rsid w:val="00612475"/>
    <w:pPr>
      <w:keepNext/>
      <w:keepLines/>
      <w:spacing w:before="480" w:line="276" w:lineRule="auto"/>
      <w:outlineLvl w:val="0"/>
    </w:pPr>
    <w:rPr>
      <w:rFonts w:ascii="Lucida Grande" w:eastAsia="ヒラギノ角ゴ Pro W3" w:hAnsi="Lucida Grande"/>
      <w:b/>
      <w:color w:val="294A7E"/>
      <w:sz w:val="28"/>
    </w:rPr>
  </w:style>
  <w:style w:type="paragraph" w:customStyle="1" w:styleId="Heading22">
    <w:name w:val="Heading 22"/>
    <w:next w:val="Normal"/>
    <w:rsid w:val="00612475"/>
    <w:pPr>
      <w:keepNext/>
      <w:keepLines/>
      <w:spacing w:before="200" w:line="276" w:lineRule="auto"/>
      <w:outlineLvl w:val="1"/>
    </w:pPr>
    <w:rPr>
      <w:rFonts w:ascii="Lucida Grande" w:eastAsia="ヒラギノ角ゴ Pro W3" w:hAnsi="Lucida Grande"/>
      <w:b/>
      <w:color w:val="3F6BAE"/>
      <w:sz w:val="26"/>
    </w:rPr>
  </w:style>
  <w:style w:type="paragraph" w:customStyle="1" w:styleId="Heading32">
    <w:name w:val="Heading 32"/>
    <w:next w:val="Normal"/>
    <w:rsid w:val="00612475"/>
    <w:pPr>
      <w:keepNext/>
      <w:keepLines/>
      <w:spacing w:before="200" w:line="276" w:lineRule="auto"/>
      <w:outlineLvl w:val="2"/>
    </w:pPr>
    <w:rPr>
      <w:rFonts w:ascii="Lucida Grande" w:eastAsia="ヒラギノ角ゴ Pro W3" w:hAnsi="Lucida Grande"/>
      <w:b/>
      <w:color w:val="3F6BAE"/>
      <w:sz w:val="22"/>
    </w:rPr>
  </w:style>
  <w:style w:type="paragraph" w:styleId="ListParagraph">
    <w:name w:val="List Paragraph"/>
    <w:qFormat/>
    <w:rsid w:val="00612475"/>
    <w:pPr>
      <w:spacing w:after="200" w:line="276" w:lineRule="auto"/>
      <w:ind w:left="720"/>
    </w:pPr>
    <w:rPr>
      <w:rFonts w:ascii="Lucida Grande" w:eastAsia="ヒラギノ角ゴ Pro W3" w:hAnsi="Lucida Grande"/>
      <w:color w:val="000000"/>
      <w:sz w:val="22"/>
    </w:rPr>
  </w:style>
  <w:style w:type="numbering" w:customStyle="1" w:styleId="List21">
    <w:name w:val="List 21"/>
    <w:rsid w:val="00612475"/>
  </w:style>
  <w:style w:type="character" w:customStyle="1" w:styleId="Hyperlink1">
    <w:name w:val="Hyperlink1"/>
    <w:rsid w:val="00612475"/>
    <w:rPr>
      <w:color w:val="0000FE"/>
      <w:sz w:val="22"/>
      <w:u w:val="single"/>
    </w:rPr>
  </w:style>
  <w:style w:type="numbering" w:customStyle="1" w:styleId="List31">
    <w:name w:val="List 31"/>
    <w:rsid w:val="00612475"/>
  </w:style>
  <w:style w:type="paragraph" w:styleId="BalloonText">
    <w:name w:val="Balloon Text"/>
    <w:basedOn w:val="Normal"/>
    <w:link w:val="BalloonTextChar"/>
    <w:locked/>
    <w:rsid w:val="000569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569D3"/>
    <w:rPr>
      <w:rFonts w:ascii="Tahoma" w:eastAsia="ヒラギノ角ゴ Pro W3" w:hAnsi="Tahoma" w:cs="Tahoma"/>
      <w:color w:val="000000"/>
      <w:sz w:val="16"/>
      <w:szCs w:val="16"/>
    </w:rPr>
  </w:style>
  <w:style w:type="paragraph" w:styleId="Title">
    <w:name w:val="Title"/>
    <w:basedOn w:val="Normal"/>
    <w:next w:val="Normal"/>
    <w:link w:val="TitleChar"/>
    <w:qFormat/>
    <w:locked/>
    <w:rsid w:val="00C766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7667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D617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61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6170"/>
    <w:rPr>
      <w:b/>
      <w:bCs/>
      <w:sz w:val="27"/>
      <w:szCs w:val="27"/>
    </w:rPr>
  </w:style>
  <w:style w:type="character" w:customStyle="1" w:styleId="Heading4Char">
    <w:name w:val="Heading 4 Char"/>
    <w:basedOn w:val="DefaultParagraphFont"/>
    <w:link w:val="Heading4"/>
    <w:uiPriority w:val="9"/>
    <w:rsid w:val="00FD617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FD6170"/>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D6170"/>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D6170"/>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rsid w:val="00FD617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D6170"/>
    <w:rPr>
      <w:rFonts w:asciiTheme="majorHAnsi" w:eastAsiaTheme="majorEastAsia" w:hAnsiTheme="majorHAnsi" w:cstheme="majorBidi"/>
      <w:i/>
      <w:iCs/>
      <w:color w:val="404040" w:themeColor="text1" w:themeTint="BF"/>
    </w:rPr>
  </w:style>
  <w:style w:type="paragraph" w:styleId="NoSpacing">
    <w:name w:val="No Spacing"/>
    <w:uiPriority w:val="1"/>
    <w:qFormat/>
    <w:rsid w:val="00FD6170"/>
    <w:rPr>
      <w:rFonts w:ascii="Lucida Grande" w:eastAsia="ヒラギノ角ゴ Pro W3" w:hAnsi="Lucida Grande"/>
      <w:color w:val="000000"/>
      <w:sz w:val="22"/>
      <w:szCs w:val="24"/>
    </w:rPr>
  </w:style>
  <w:style w:type="paragraph" w:styleId="TOC5">
    <w:name w:val="toc 5"/>
    <w:basedOn w:val="Normal"/>
    <w:next w:val="Normal"/>
    <w:autoRedefine/>
    <w:uiPriority w:val="39"/>
    <w:locked/>
    <w:rsid w:val="008A3161"/>
    <w:pPr>
      <w:spacing w:after="100"/>
      <w:ind w:left="880"/>
    </w:pPr>
  </w:style>
  <w:style w:type="paragraph" w:styleId="TOC4">
    <w:name w:val="toc 4"/>
    <w:basedOn w:val="Normal"/>
    <w:next w:val="Normal"/>
    <w:autoRedefine/>
    <w:uiPriority w:val="39"/>
    <w:locked/>
    <w:rsid w:val="008A3161"/>
    <w:pPr>
      <w:spacing w:after="100"/>
      <w:ind w:left="660"/>
    </w:pPr>
  </w:style>
  <w:style w:type="paragraph" w:styleId="TOC1">
    <w:name w:val="toc 1"/>
    <w:basedOn w:val="Normal"/>
    <w:next w:val="Normal"/>
    <w:autoRedefine/>
    <w:uiPriority w:val="39"/>
    <w:locked/>
    <w:rsid w:val="008A3161"/>
    <w:pPr>
      <w:spacing w:after="100"/>
    </w:pPr>
  </w:style>
  <w:style w:type="paragraph" w:styleId="TOC2">
    <w:name w:val="toc 2"/>
    <w:basedOn w:val="Normal"/>
    <w:next w:val="Normal"/>
    <w:autoRedefine/>
    <w:uiPriority w:val="39"/>
    <w:locked/>
    <w:rsid w:val="008A3161"/>
    <w:pPr>
      <w:spacing w:after="100"/>
      <w:ind w:left="220"/>
    </w:pPr>
  </w:style>
  <w:style w:type="paragraph" w:styleId="TOC3">
    <w:name w:val="toc 3"/>
    <w:basedOn w:val="Normal"/>
    <w:next w:val="Normal"/>
    <w:autoRedefine/>
    <w:uiPriority w:val="39"/>
    <w:locked/>
    <w:rsid w:val="008A3161"/>
    <w:pPr>
      <w:spacing w:after="100"/>
      <w:ind w:left="440"/>
    </w:pPr>
  </w:style>
  <w:style w:type="character" w:styleId="Hyperlink">
    <w:name w:val="Hyperlink"/>
    <w:basedOn w:val="DefaultParagraphFont"/>
    <w:uiPriority w:val="99"/>
    <w:unhideWhenUsed/>
    <w:locked/>
    <w:rsid w:val="008A3161"/>
    <w:rPr>
      <w:color w:val="0000FF" w:themeColor="hyperlink"/>
      <w:u w:val="single"/>
    </w:rPr>
  </w:style>
  <w:style w:type="character" w:styleId="FollowedHyperlink">
    <w:name w:val="FollowedHyperlink"/>
    <w:basedOn w:val="DefaultParagraphFont"/>
    <w:locked/>
    <w:rsid w:val="00063C32"/>
    <w:rPr>
      <w:color w:val="800080" w:themeColor="followedHyperlink"/>
      <w:u w:val="single"/>
    </w:rPr>
  </w:style>
  <w:style w:type="character" w:styleId="HTMLCode">
    <w:name w:val="HTML Code"/>
    <w:basedOn w:val="DefaultParagraphFont"/>
    <w:uiPriority w:val="99"/>
    <w:unhideWhenUsed/>
    <w:locked/>
    <w:rsid w:val="005B2404"/>
    <w:rPr>
      <w:rFonts w:ascii="Courier New" w:eastAsia="Times New Roman" w:hAnsi="Courier New" w:cs="Courier New"/>
      <w:sz w:val="20"/>
      <w:szCs w:val="20"/>
    </w:rPr>
  </w:style>
  <w:style w:type="paragraph" w:customStyle="1" w:styleId="Default">
    <w:name w:val="Default"/>
    <w:rsid w:val="00E374B9"/>
    <w:pPr>
      <w:autoSpaceDE w:val="0"/>
      <w:autoSpaceDN w:val="0"/>
      <w:adjustRightInd w:val="0"/>
    </w:pPr>
    <w:rPr>
      <w:color w:val="000000"/>
      <w:sz w:val="24"/>
      <w:szCs w:val="24"/>
    </w:rPr>
  </w:style>
  <w:style w:type="paragraph" w:styleId="Subtitle">
    <w:name w:val="Subtitle"/>
    <w:basedOn w:val="Normal"/>
    <w:next w:val="Normal"/>
    <w:link w:val="SubtitleChar"/>
    <w:qFormat/>
    <w:locked/>
    <w:rsid w:val="00E374B9"/>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E374B9"/>
    <w:rPr>
      <w:rFonts w:asciiTheme="majorHAnsi" w:eastAsiaTheme="majorEastAsia" w:hAnsiTheme="majorHAnsi" w:cstheme="majorBidi"/>
      <w:i/>
      <w:iCs/>
      <w:color w:val="4F81BD" w:themeColor="accent1"/>
      <w:spacing w:val="15"/>
      <w:sz w:val="24"/>
      <w:szCs w:val="24"/>
    </w:rPr>
  </w:style>
  <w:style w:type="paragraph" w:customStyle="1" w:styleId="BodyStyle">
    <w:name w:val="BodyStyle"/>
    <w:basedOn w:val="Normal"/>
    <w:link w:val="BodyStyleChar"/>
    <w:qFormat/>
    <w:rsid w:val="00E374B9"/>
    <w:pPr>
      <w:spacing w:after="0"/>
    </w:pPr>
    <w:rPr>
      <w:rFonts w:ascii="Arial" w:hAnsi="Arial"/>
      <w:color w:val="0A59B2"/>
    </w:rPr>
  </w:style>
  <w:style w:type="character" w:customStyle="1" w:styleId="BodyStyleChar">
    <w:name w:val="BodyStyle Char"/>
    <w:basedOn w:val="DefaultParagraphFont"/>
    <w:link w:val="BodyStyle"/>
    <w:rsid w:val="00E374B9"/>
    <w:rPr>
      <w:rFonts w:ascii="Arial" w:eastAsia="ヒラギノ角ゴ Pro W3" w:hAnsi="Arial"/>
      <w:color w:val="0A59B2"/>
      <w:sz w:val="22"/>
      <w:szCs w:val="24"/>
    </w:rPr>
  </w:style>
  <w:style w:type="character" w:customStyle="1" w:styleId="importanttitle">
    <w:name w:val="importanttitle"/>
    <w:basedOn w:val="DefaultParagraphFont"/>
    <w:rsid w:val="0023692B"/>
  </w:style>
  <w:style w:type="character" w:customStyle="1" w:styleId="apple-converted-space">
    <w:name w:val="apple-converted-space"/>
    <w:basedOn w:val="DefaultParagraphFont"/>
    <w:rsid w:val="0023692B"/>
  </w:style>
  <w:style w:type="paragraph" w:customStyle="1" w:styleId="p">
    <w:name w:val="p"/>
    <w:basedOn w:val="Normal"/>
    <w:rsid w:val="0023692B"/>
    <w:pPr>
      <w:spacing w:before="100" w:beforeAutospacing="1" w:after="100" w:afterAutospacing="1" w:line="240" w:lineRule="auto"/>
    </w:pPr>
    <w:rPr>
      <w:rFonts w:ascii="Times New Roman" w:eastAsia="Times New Roman" w:hAnsi="Times New Roman"/>
      <w:color w:val="auto"/>
      <w:sz w:val="24"/>
    </w:rPr>
  </w:style>
  <w:style w:type="paragraph" w:styleId="HTMLPreformatted">
    <w:name w:val="HTML Preformatted"/>
    <w:basedOn w:val="Normal"/>
    <w:link w:val="HTMLPreformattedChar"/>
    <w:uiPriority w:val="99"/>
    <w:unhideWhenUsed/>
    <w:locked/>
    <w:rsid w:val="00236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23692B"/>
    <w:rPr>
      <w:rFonts w:ascii="Courier New" w:hAnsi="Courier New" w:cs="Courier New"/>
    </w:rPr>
  </w:style>
  <w:style w:type="character" w:customStyle="1" w:styleId="warningtitle">
    <w:name w:val="warningtitle"/>
    <w:basedOn w:val="DefaultParagraphFont"/>
    <w:rsid w:val="0023692B"/>
  </w:style>
  <w:style w:type="character" w:styleId="HTMLSample">
    <w:name w:val="HTML Sample"/>
    <w:basedOn w:val="DefaultParagraphFont"/>
    <w:uiPriority w:val="99"/>
    <w:unhideWhenUsed/>
    <w:locked/>
    <w:rsid w:val="0023692B"/>
    <w:rPr>
      <w:rFonts w:ascii="Courier New" w:eastAsia="Times New Roman" w:hAnsi="Courier New" w:cs="Courier New"/>
    </w:rPr>
  </w:style>
  <w:style w:type="character" w:styleId="Strong">
    <w:name w:val="Strong"/>
    <w:basedOn w:val="DefaultParagraphFont"/>
    <w:uiPriority w:val="22"/>
    <w:qFormat/>
    <w:locked/>
    <w:rsid w:val="0023692B"/>
    <w:rPr>
      <w:b/>
      <w:bCs/>
    </w:rPr>
  </w:style>
  <w:style w:type="character" w:customStyle="1" w:styleId="notetitle">
    <w:name w:val="notetitle"/>
    <w:basedOn w:val="DefaultParagraphFont"/>
    <w:rsid w:val="0023692B"/>
  </w:style>
  <w:style w:type="paragraph" w:styleId="NormalWeb">
    <w:name w:val="Normal (Web)"/>
    <w:basedOn w:val="Normal"/>
    <w:uiPriority w:val="99"/>
    <w:unhideWhenUsed/>
    <w:locked/>
    <w:rsid w:val="00B228CD"/>
    <w:pPr>
      <w:spacing w:before="100" w:beforeAutospacing="1" w:after="100" w:afterAutospacing="1" w:line="240" w:lineRule="auto"/>
    </w:pPr>
    <w:rPr>
      <w:rFonts w:ascii="Times New Roman" w:eastAsia="Times New Roman" w:hAnsi="Times New Roman"/>
      <w:color w:val="auto"/>
      <w:sz w:val="24"/>
    </w:rPr>
  </w:style>
  <w:style w:type="paragraph" w:styleId="Header">
    <w:name w:val="header"/>
    <w:basedOn w:val="Normal"/>
    <w:link w:val="HeaderChar"/>
    <w:locked/>
    <w:rsid w:val="00BF57EB"/>
    <w:pPr>
      <w:tabs>
        <w:tab w:val="center" w:pos="4680"/>
        <w:tab w:val="right" w:pos="9360"/>
      </w:tabs>
      <w:spacing w:after="0" w:line="240" w:lineRule="auto"/>
    </w:pPr>
  </w:style>
  <w:style w:type="character" w:customStyle="1" w:styleId="HeaderChar">
    <w:name w:val="Header Char"/>
    <w:basedOn w:val="DefaultParagraphFont"/>
    <w:link w:val="Header"/>
    <w:rsid w:val="00BF57EB"/>
    <w:rPr>
      <w:rFonts w:ascii="Lucida Grande" w:eastAsia="ヒラギノ角ゴ Pro W3" w:hAnsi="Lucida Grande"/>
      <w:color w:val="000000"/>
      <w:sz w:val="22"/>
      <w:szCs w:val="24"/>
    </w:rPr>
  </w:style>
  <w:style w:type="paragraph" w:styleId="Revision">
    <w:name w:val="Revision"/>
    <w:hidden/>
    <w:uiPriority w:val="99"/>
    <w:semiHidden/>
    <w:rsid w:val="00BF57EB"/>
    <w:rPr>
      <w:rFonts w:ascii="Lucida Grande" w:eastAsia="ヒラギノ角ゴ Pro W3" w:hAnsi="Lucida Grande"/>
      <w:color w:val="000000"/>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Sample" w:uiPriority="99"/>
    <w:lsdException w:name="No List"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uiPriority="39" w:qFormat="1"/>
  </w:latentStyles>
  <w:style w:type="paragraph" w:default="1" w:styleId="Normal">
    <w:name w:val="Normal"/>
    <w:qFormat/>
    <w:rsid w:val="00612475"/>
    <w:pPr>
      <w:spacing w:after="200" w:line="276" w:lineRule="auto"/>
    </w:pPr>
    <w:rPr>
      <w:rFonts w:ascii="Lucida Grande" w:eastAsia="ヒラギノ角ゴ Pro W3" w:hAnsi="Lucida Grande"/>
      <w:color w:val="000000"/>
      <w:sz w:val="22"/>
      <w:szCs w:val="24"/>
    </w:rPr>
  </w:style>
  <w:style w:type="paragraph" w:styleId="Heading1">
    <w:name w:val="heading 1"/>
    <w:basedOn w:val="Normal"/>
    <w:next w:val="Normal"/>
    <w:link w:val="Heading1Char"/>
    <w:uiPriority w:val="9"/>
    <w:qFormat/>
    <w:locked/>
    <w:rsid w:val="00FD6170"/>
    <w:pPr>
      <w:keepNext/>
      <w:keepLines/>
      <w:numPr>
        <w:numId w:val="8"/>
      </w:numPr>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D6170"/>
    <w:pPr>
      <w:keepNext/>
      <w:keepLines/>
      <w:numPr>
        <w:ilvl w:val="1"/>
        <w:numId w:val="8"/>
      </w:numPr>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locked/>
    <w:rsid w:val="00FD6170"/>
    <w:pPr>
      <w:numPr>
        <w:ilvl w:val="2"/>
        <w:numId w:val="8"/>
      </w:numPr>
      <w:spacing w:before="100" w:beforeAutospacing="1" w:after="100" w:afterAutospacing="1" w:line="240" w:lineRule="auto"/>
      <w:outlineLvl w:val="2"/>
    </w:pPr>
    <w:rPr>
      <w:rFonts w:ascii="Times New Roman" w:eastAsia="Times New Roman" w:hAnsi="Times New Roman"/>
      <w:b/>
      <w:bCs/>
      <w:color w:val="auto"/>
      <w:sz w:val="27"/>
      <w:szCs w:val="27"/>
    </w:rPr>
  </w:style>
  <w:style w:type="paragraph" w:styleId="Heading4">
    <w:name w:val="heading 4"/>
    <w:basedOn w:val="Normal"/>
    <w:next w:val="Normal"/>
    <w:link w:val="Heading4Char"/>
    <w:uiPriority w:val="9"/>
    <w:unhideWhenUsed/>
    <w:qFormat/>
    <w:locked/>
    <w:rsid w:val="00FD6170"/>
    <w:pPr>
      <w:keepNext/>
      <w:keepLines/>
      <w:numPr>
        <w:ilvl w:val="3"/>
        <w:numId w:val="8"/>
      </w:numPr>
      <w:spacing w:before="200" w:after="0" w:line="240" w:lineRule="auto"/>
      <w:outlineLvl w:val="3"/>
    </w:pPr>
    <w:rPr>
      <w:rFonts w:asciiTheme="majorHAnsi" w:eastAsiaTheme="majorEastAsia" w:hAnsiTheme="majorHAnsi" w:cstheme="majorBidi"/>
      <w:b/>
      <w:bCs/>
      <w:i/>
      <w:iCs/>
      <w:color w:val="4F81BD" w:themeColor="accent1"/>
      <w:szCs w:val="22"/>
    </w:rPr>
  </w:style>
  <w:style w:type="paragraph" w:styleId="Heading5">
    <w:name w:val="heading 5"/>
    <w:basedOn w:val="Normal"/>
    <w:next w:val="Normal"/>
    <w:link w:val="Heading5Char"/>
    <w:uiPriority w:val="9"/>
    <w:unhideWhenUsed/>
    <w:qFormat/>
    <w:locked/>
    <w:rsid w:val="00FD6170"/>
    <w:pPr>
      <w:keepNext/>
      <w:keepLines/>
      <w:numPr>
        <w:ilvl w:val="4"/>
        <w:numId w:val="8"/>
      </w:numPr>
      <w:spacing w:before="200" w:after="0" w:line="240" w:lineRule="auto"/>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
    <w:unhideWhenUsed/>
    <w:qFormat/>
    <w:locked/>
    <w:rsid w:val="00FD6170"/>
    <w:pPr>
      <w:keepNext/>
      <w:keepLines/>
      <w:numPr>
        <w:ilvl w:val="5"/>
        <w:numId w:val="8"/>
      </w:numPr>
      <w:spacing w:before="200" w:after="0" w:line="240" w:lineRule="auto"/>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unhideWhenUsed/>
    <w:qFormat/>
    <w:locked/>
    <w:rsid w:val="00FD6170"/>
    <w:pPr>
      <w:keepNext/>
      <w:keepLines/>
      <w:numPr>
        <w:ilvl w:val="6"/>
        <w:numId w:val="8"/>
      </w:numPr>
      <w:spacing w:before="200" w:after="0" w:line="240" w:lineRule="auto"/>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unhideWhenUsed/>
    <w:qFormat/>
    <w:locked/>
    <w:rsid w:val="00FD6170"/>
    <w:pPr>
      <w:keepNext/>
      <w:keepLines/>
      <w:numPr>
        <w:ilvl w:val="7"/>
        <w:numId w:val="8"/>
      </w:numPr>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locked/>
    <w:rsid w:val="00FD6170"/>
    <w:pPr>
      <w:keepNext/>
      <w:keepLines/>
      <w:numPr>
        <w:ilvl w:val="8"/>
        <w:numId w:val="8"/>
      </w:numPr>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rsid w:val="00612475"/>
    <w:pPr>
      <w:keepNext/>
      <w:outlineLvl w:val="0"/>
    </w:pPr>
    <w:rPr>
      <w:rFonts w:ascii="Helvetica" w:eastAsia="ヒラギノ角ゴ Pro W3" w:hAnsi="Helvetica"/>
      <w:b/>
      <w:color w:val="000000"/>
      <w:sz w:val="36"/>
    </w:rPr>
  </w:style>
  <w:style w:type="paragraph" w:customStyle="1" w:styleId="Heading21">
    <w:name w:val="Heading 21"/>
    <w:next w:val="Body"/>
    <w:qFormat/>
    <w:rsid w:val="00612475"/>
    <w:pPr>
      <w:keepNext/>
      <w:outlineLvl w:val="1"/>
    </w:pPr>
    <w:rPr>
      <w:rFonts w:ascii="Helvetica" w:eastAsia="ヒラギノ角ゴ Pro W3" w:hAnsi="Helvetica"/>
      <w:b/>
      <w:color w:val="000000"/>
      <w:sz w:val="24"/>
    </w:rPr>
  </w:style>
  <w:style w:type="paragraph" w:customStyle="1" w:styleId="Heading31">
    <w:name w:val="Heading 31"/>
    <w:next w:val="Body"/>
    <w:qFormat/>
    <w:rsid w:val="00612475"/>
    <w:pPr>
      <w:keepNext/>
      <w:outlineLvl w:val="2"/>
    </w:pPr>
    <w:rPr>
      <w:rFonts w:ascii="Helvetica" w:eastAsia="ヒラギノ角ゴ Pro W3" w:hAnsi="Helvetica"/>
      <w:b/>
      <w:color w:val="000000"/>
      <w:sz w:val="24"/>
    </w:rPr>
  </w:style>
  <w:style w:type="paragraph" w:customStyle="1" w:styleId="Heading41">
    <w:name w:val="Heading 41"/>
    <w:next w:val="Body"/>
    <w:qFormat/>
    <w:rsid w:val="00612475"/>
    <w:pPr>
      <w:keepNext/>
      <w:outlineLvl w:val="3"/>
    </w:pPr>
    <w:rPr>
      <w:rFonts w:ascii="Helvetica" w:eastAsia="ヒラギノ角ゴ Pro W3" w:hAnsi="Helvetica"/>
      <w:b/>
      <w:color w:val="000000"/>
      <w:sz w:val="24"/>
    </w:rPr>
  </w:style>
  <w:style w:type="paragraph" w:customStyle="1" w:styleId="Heading51">
    <w:name w:val="Heading 51"/>
    <w:next w:val="Body"/>
    <w:qFormat/>
    <w:rsid w:val="00612475"/>
    <w:pPr>
      <w:keepNext/>
      <w:outlineLvl w:val="4"/>
    </w:pPr>
    <w:rPr>
      <w:rFonts w:ascii="Helvetica" w:eastAsia="ヒラギノ角ゴ Pro W3" w:hAnsi="Helvetica"/>
      <w:b/>
      <w:color w:val="000000"/>
      <w:sz w:val="24"/>
    </w:rPr>
  </w:style>
  <w:style w:type="paragraph" w:customStyle="1" w:styleId="Heading61">
    <w:name w:val="Heading 61"/>
    <w:next w:val="Body"/>
    <w:qFormat/>
    <w:rsid w:val="00612475"/>
    <w:pPr>
      <w:keepNext/>
      <w:outlineLvl w:val="5"/>
    </w:pPr>
    <w:rPr>
      <w:rFonts w:ascii="Helvetica" w:eastAsia="ヒラギノ角ゴ Pro W3" w:hAnsi="Helvetica"/>
      <w:b/>
      <w:color w:val="000000"/>
      <w:sz w:val="24"/>
    </w:rPr>
  </w:style>
  <w:style w:type="paragraph" w:customStyle="1" w:styleId="Heading71">
    <w:name w:val="Heading 71"/>
    <w:next w:val="Body"/>
    <w:qFormat/>
    <w:rsid w:val="00612475"/>
    <w:pPr>
      <w:keepNext/>
      <w:outlineLvl w:val="6"/>
    </w:pPr>
    <w:rPr>
      <w:rFonts w:ascii="Helvetica" w:eastAsia="ヒラギノ角ゴ Pro W3" w:hAnsi="Helvetica"/>
      <w:b/>
      <w:color w:val="000000"/>
      <w:sz w:val="24"/>
    </w:rPr>
  </w:style>
  <w:style w:type="paragraph" w:customStyle="1" w:styleId="Heading81">
    <w:name w:val="Heading 81"/>
    <w:next w:val="Body"/>
    <w:qFormat/>
    <w:rsid w:val="00612475"/>
    <w:pPr>
      <w:keepNext/>
      <w:outlineLvl w:val="7"/>
    </w:pPr>
    <w:rPr>
      <w:rFonts w:ascii="Helvetica" w:eastAsia="ヒラギノ角ゴ Pro W3" w:hAnsi="Helvetica"/>
      <w:b/>
      <w:color w:val="000000"/>
      <w:sz w:val="24"/>
    </w:rPr>
  </w:style>
  <w:style w:type="paragraph" w:customStyle="1" w:styleId="Heading91">
    <w:name w:val="Heading 91"/>
    <w:next w:val="Body"/>
    <w:qFormat/>
    <w:rsid w:val="00612475"/>
    <w:pPr>
      <w:keepNext/>
      <w:outlineLvl w:val="8"/>
    </w:pPr>
    <w:rPr>
      <w:rFonts w:ascii="Helvetica" w:eastAsia="ヒラギノ角ゴ Pro W3" w:hAnsi="Helvetica"/>
      <w:b/>
      <w:color w:val="000000"/>
      <w:sz w:val="24"/>
    </w:rPr>
  </w:style>
  <w:style w:type="paragraph" w:customStyle="1" w:styleId="FreeForm">
    <w:name w:val="Free Form"/>
    <w:rsid w:val="00612475"/>
    <w:pPr>
      <w:spacing w:after="200" w:line="276" w:lineRule="auto"/>
    </w:pPr>
    <w:rPr>
      <w:rFonts w:ascii="Lucida Grande" w:eastAsia="ヒラギノ角ゴ Pro W3" w:hAnsi="Lucida Grande"/>
      <w:color w:val="000000"/>
      <w:sz w:val="22"/>
    </w:rPr>
  </w:style>
  <w:style w:type="paragraph" w:customStyle="1" w:styleId="Footer1">
    <w:name w:val="Footer1"/>
    <w:rsid w:val="00612475"/>
    <w:pPr>
      <w:tabs>
        <w:tab w:val="center" w:pos="4680"/>
        <w:tab w:val="right" w:pos="9360"/>
      </w:tabs>
    </w:pPr>
    <w:rPr>
      <w:rFonts w:ascii="Lucida Grande" w:eastAsia="ヒラギノ角ゴ Pro W3" w:hAnsi="Lucida Grande"/>
      <w:color w:val="000000"/>
      <w:sz w:val="22"/>
    </w:rPr>
  </w:style>
  <w:style w:type="paragraph" w:customStyle="1" w:styleId="TitleA">
    <w:name w:val="Title A"/>
    <w:next w:val="Normal"/>
    <w:rsid w:val="00612475"/>
    <w:pPr>
      <w:spacing w:after="300"/>
    </w:pPr>
    <w:rPr>
      <w:rFonts w:ascii="Lucida Grande" w:eastAsia="ヒラギノ角ゴ Pro W3" w:hAnsi="Lucida Grande"/>
      <w:color w:val="12274A"/>
      <w:spacing w:val="5"/>
      <w:kern w:val="28"/>
      <w:sz w:val="52"/>
    </w:rPr>
  </w:style>
  <w:style w:type="paragraph" w:styleId="TOCHeading">
    <w:name w:val="TOC Heading"/>
    <w:next w:val="Normal"/>
    <w:uiPriority w:val="39"/>
    <w:qFormat/>
    <w:rsid w:val="00612475"/>
    <w:pPr>
      <w:keepNext/>
      <w:keepLines/>
      <w:spacing w:before="480" w:line="276" w:lineRule="auto"/>
    </w:pPr>
    <w:rPr>
      <w:rFonts w:ascii="Lucida Grande" w:eastAsia="ヒラギノ角ゴ Pro W3" w:hAnsi="Lucida Grande"/>
      <w:b/>
      <w:color w:val="294A7E"/>
      <w:sz w:val="28"/>
      <w:lang w:val="ja-JP"/>
    </w:rPr>
  </w:style>
  <w:style w:type="paragraph" w:customStyle="1" w:styleId="TOC11">
    <w:name w:val="TOC 11"/>
    <w:rsid w:val="00612475"/>
    <w:pPr>
      <w:tabs>
        <w:tab w:val="right" w:leader="dot" w:pos="9360"/>
      </w:tabs>
      <w:spacing w:before="240"/>
      <w:ind w:left="720"/>
      <w:outlineLvl w:val="0"/>
    </w:pPr>
    <w:rPr>
      <w:rFonts w:ascii="Helvetica" w:eastAsia="ヒラギノ角ゴ Pro W3" w:hAnsi="Helvetica"/>
      <w:b/>
      <w:i/>
      <w:color w:val="000000"/>
      <w:sz w:val="24"/>
    </w:rPr>
  </w:style>
  <w:style w:type="paragraph" w:customStyle="1" w:styleId="TOC21">
    <w:name w:val="TOC 21"/>
    <w:basedOn w:val="TOC22"/>
    <w:next w:val="Normal"/>
    <w:rsid w:val="00612475"/>
    <w:pPr>
      <w:tabs>
        <w:tab w:val="clear" w:pos="9350"/>
        <w:tab w:val="left" w:pos="880"/>
        <w:tab w:val="right" w:leader="dot" w:pos="9340"/>
      </w:tabs>
    </w:pPr>
  </w:style>
  <w:style w:type="paragraph" w:customStyle="1" w:styleId="TOC22">
    <w:name w:val="TOC 22"/>
    <w:next w:val="Normal"/>
    <w:rsid w:val="00612475"/>
    <w:pPr>
      <w:tabs>
        <w:tab w:val="right" w:leader="dot" w:pos="9350"/>
      </w:tabs>
      <w:spacing w:after="100" w:line="276" w:lineRule="auto"/>
      <w:ind w:left="220"/>
      <w:outlineLvl w:val="0"/>
    </w:pPr>
    <w:rPr>
      <w:rFonts w:ascii="Lucida Grande" w:eastAsia="ヒラギノ角ゴ Pro W3" w:hAnsi="Lucida Grande"/>
      <w:color w:val="000000"/>
      <w:sz w:val="22"/>
    </w:rPr>
  </w:style>
  <w:style w:type="paragraph" w:customStyle="1" w:styleId="TOC31">
    <w:name w:val="TOC 31"/>
    <w:basedOn w:val="TOC32"/>
    <w:next w:val="Normal"/>
    <w:rsid w:val="00612475"/>
    <w:pPr>
      <w:tabs>
        <w:tab w:val="clear" w:pos="9350"/>
        <w:tab w:val="left" w:pos="1320"/>
        <w:tab w:val="right" w:leader="dot" w:pos="9340"/>
      </w:tabs>
    </w:pPr>
  </w:style>
  <w:style w:type="paragraph" w:customStyle="1" w:styleId="TOC32">
    <w:name w:val="TOC 32"/>
    <w:next w:val="Normal"/>
    <w:rsid w:val="00612475"/>
    <w:pPr>
      <w:tabs>
        <w:tab w:val="right" w:leader="dot" w:pos="9350"/>
      </w:tabs>
      <w:spacing w:after="100" w:line="276" w:lineRule="auto"/>
      <w:ind w:left="440"/>
      <w:outlineLvl w:val="0"/>
    </w:pPr>
    <w:rPr>
      <w:rFonts w:ascii="Lucida Grande" w:eastAsia="ヒラギノ角ゴ Pro W3" w:hAnsi="Lucida Grande"/>
      <w:color w:val="000000"/>
      <w:sz w:val="22"/>
    </w:rPr>
  </w:style>
  <w:style w:type="paragraph" w:customStyle="1" w:styleId="TOC41">
    <w:name w:val="TOC 41"/>
    <w:rsid w:val="00612475"/>
    <w:pPr>
      <w:tabs>
        <w:tab w:val="right" w:leader="dot" w:pos="9360"/>
      </w:tabs>
      <w:spacing w:before="240" w:after="60"/>
      <w:ind w:left="360"/>
      <w:outlineLvl w:val="0"/>
    </w:pPr>
    <w:rPr>
      <w:rFonts w:ascii="Helvetica" w:eastAsia="ヒラギノ角ゴ Pro W3" w:hAnsi="Helvetica"/>
      <w:b/>
      <w:color w:val="000000"/>
      <w:sz w:val="28"/>
    </w:rPr>
  </w:style>
  <w:style w:type="paragraph" w:customStyle="1" w:styleId="TOC51">
    <w:name w:val="TOC 51"/>
    <w:rsid w:val="00612475"/>
    <w:pPr>
      <w:tabs>
        <w:tab w:val="right" w:leader="dot" w:pos="9360"/>
      </w:tabs>
      <w:spacing w:before="240" w:after="60"/>
      <w:outlineLvl w:val="0"/>
    </w:pPr>
    <w:rPr>
      <w:rFonts w:ascii="Helvetica" w:eastAsia="ヒラギノ角ゴ Pro W3" w:hAnsi="Helvetica"/>
      <w:b/>
      <w:color w:val="000000"/>
      <w:sz w:val="36"/>
    </w:rPr>
  </w:style>
  <w:style w:type="paragraph" w:customStyle="1" w:styleId="TOC61">
    <w:name w:val="TOC 61"/>
    <w:basedOn w:val="TOC12"/>
    <w:next w:val="Normal"/>
    <w:rsid w:val="00612475"/>
    <w:pPr>
      <w:tabs>
        <w:tab w:val="clear" w:pos="9350"/>
        <w:tab w:val="left" w:pos="440"/>
        <w:tab w:val="right" w:leader="dot" w:pos="9340"/>
      </w:tabs>
    </w:pPr>
  </w:style>
  <w:style w:type="paragraph" w:customStyle="1" w:styleId="TOC12">
    <w:name w:val="TOC 12"/>
    <w:next w:val="Normal"/>
    <w:rsid w:val="00612475"/>
    <w:pPr>
      <w:tabs>
        <w:tab w:val="right" w:leader="dot" w:pos="9350"/>
      </w:tabs>
      <w:spacing w:after="100" w:line="276" w:lineRule="auto"/>
      <w:outlineLvl w:val="0"/>
    </w:pPr>
    <w:rPr>
      <w:rFonts w:ascii="Lucida Grande" w:eastAsia="ヒラギノ角ゴ Pro W3" w:hAnsi="Lucida Grande"/>
      <w:color w:val="000000"/>
      <w:sz w:val="22"/>
    </w:rPr>
  </w:style>
  <w:style w:type="paragraph" w:customStyle="1" w:styleId="Body">
    <w:name w:val="Body"/>
    <w:rsid w:val="00612475"/>
    <w:rPr>
      <w:rFonts w:ascii="Helvetica" w:eastAsia="ヒラギノ角ゴ Pro W3" w:hAnsi="Helvetica"/>
      <w:color w:val="000000"/>
      <w:sz w:val="24"/>
    </w:rPr>
  </w:style>
  <w:style w:type="paragraph" w:customStyle="1" w:styleId="Title1">
    <w:name w:val="Title1"/>
    <w:next w:val="Body"/>
    <w:rsid w:val="00612475"/>
    <w:pPr>
      <w:keepNext/>
      <w:outlineLvl w:val="0"/>
    </w:pPr>
    <w:rPr>
      <w:rFonts w:ascii="Helvetica" w:eastAsia="ヒラギノ角ゴ Pro W3" w:hAnsi="Helvetica"/>
      <w:b/>
      <w:color w:val="000000"/>
      <w:sz w:val="56"/>
    </w:rPr>
  </w:style>
  <w:style w:type="paragraph" w:customStyle="1" w:styleId="Heading12">
    <w:name w:val="Heading 12"/>
    <w:next w:val="Normal"/>
    <w:rsid w:val="00612475"/>
    <w:pPr>
      <w:keepNext/>
      <w:keepLines/>
      <w:spacing w:before="480" w:line="276" w:lineRule="auto"/>
      <w:outlineLvl w:val="0"/>
    </w:pPr>
    <w:rPr>
      <w:rFonts w:ascii="Lucida Grande" w:eastAsia="ヒラギノ角ゴ Pro W3" w:hAnsi="Lucida Grande"/>
      <w:b/>
      <w:color w:val="294A7E"/>
      <w:sz w:val="28"/>
    </w:rPr>
  </w:style>
  <w:style w:type="paragraph" w:customStyle="1" w:styleId="Heading22">
    <w:name w:val="Heading 22"/>
    <w:next w:val="Normal"/>
    <w:rsid w:val="00612475"/>
    <w:pPr>
      <w:keepNext/>
      <w:keepLines/>
      <w:spacing w:before="200" w:line="276" w:lineRule="auto"/>
      <w:outlineLvl w:val="1"/>
    </w:pPr>
    <w:rPr>
      <w:rFonts w:ascii="Lucida Grande" w:eastAsia="ヒラギノ角ゴ Pro W3" w:hAnsi="Lucida Grande"/>
      <w:b/>
      <w:color w:val="3F6BAE"/>
      <w:sz w:val="26"/>
    </w:rPr>
  </w:style>
  <w:style w:type="paragraph" w:customStyle="1" w:styleId="Heading32">
    <w:name w:val="Heading 32"/>
    <w:next w:val="Normal"/>
    <w:rsid w:val="00612475"/>
    <w:pPr>
      <w:keepNext/>
      <w:keepLines/>
      <w:spacing w:before="200" w:line="276" w:lineRule="auto"/>
      <w:outlineLvl w:val="2"/>
    </w:pPr>
    <w:rPr>
      <w:rFonts w:ascii="Lucida Grande" w:eastAsia="ヒラギノ角ゴ Pro W3" w:hAnsi="Lucida Grande"/>
      <w:b/>
      <w:color w:val="3F6BAE"/>
      <w:sz w:val="22"/>
    </w:rPr>
  </w:style>
  <w:style w:type="paragraph" w:styleId="ListParagraph">
    <w:name w:val="List Paragraph"/>
    <w:qFormat/>
    <w:rsid w:val="00612475"/>
    <w:pPr>
      <w:spacing w:after="200" w:line="276" w:lineRule="auto"/>
      <w:ind w:left="720"/>
    </w:pPr>
    <w:rPr>
      <w:rFonts w:ascii="Lucida Grande" w:eastAsia="ヒラギノ角ゴ Pro W3" w:hAnsi="Lucida Grande"/>
      <w:color w:val="000000"/>
      <w:sz w:val="22"/>
    </w:rPr>
  </w:style>
  <w:style w:type="numbering" w:customStyle="1" w:styleId="List21">
    <w:name w:val="List 21"/>
    <w:rsid w:val="00612475"/>
  </w:style>
  <w:style w:type="character" w:customStyle="1" w:styleId="Hyperlink1">
    <w:name w:val="Hyperlink1"/>
    <w:rsid w:val="00612475"/>
    <w:rPr>
      <w:color w:val="0000FE"/>
      <w:sz w:val="22"/>
      <w:u w:val="single"/>
    </w:rPr>
  </w:style>
  <w:style w:type="numbering" w:customStyle="1" w:styleId="List31">
    <w:name w:val="List 31"/>
    <w:rsid w:val="00612475"/>
  </w:style>
  <w:style w:type="paragraph" w:styleId="BalloonText">
    <w:name w:val="Balloon Text"/>
    <w:basedOn w:val="Normal"/>
    <w:link w:val="BalloonTextChar"/>
    <w:locked/>
    <w:rsid w:val="000569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569D3"/>
    <w:rPr>
      <w:rFonts w:ascii="Tahoma" w:eastAsia="ヒラギノ角ゴ Pro W3" w:hAnsi="Tahoma" w:cs="Tahoma"/>
      <w:color w:val="000000"/>
      <w:sz w:val="16"/>
      <w:szCs w:val="16"/>
    </w:rPr>
  </w:style>
  <w:style w:type="paragraph" w:styleId="Title">
    <w:name w:val="Title"/>
    <w:basedOn w:val="Normal"/>
    <w:next w:val="Normal"/>
    <w:link w:val="TitleChar"/>
    <w:qFormat/>
    <w:locked/>
    <w:rsid w:val="00C766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7667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D617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61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6170"/>
    <w:rPr>
      <w:b/>
      <w:bCs/>
      <w:sz w:val="27"/>
      <w:szCs w:val="27"/>
    </w:rPr>
  </w:style>
  <w:style w:type="character" w:customStyle="1" w:styleId="Heading4Char">
    <w:name w:val="Heading 4 Char"/>
    <w:basedOn w:val="DefaultParagraphFont"/>
    <w:link w:val="Heading4"/>
    <w:uiPriority w:val="9"/>
    <w:rsid w:val="00FD617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FD6170"/>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D6170"/>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D6170"/>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rsid w:val="00FD617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D6170"/>
    <w:rPr>
      <w:rFonts w:asciiTheme="majorHAnsi" w:eastAsiaTheme="majorEastAsia" w:hAnsiTheme="majorHAnsi" w:cstheme="majorBidi"/>
      <w:i/>
      <w:iCs/>
      <w:color w:val="404040" w:themeColor="text1" w:themeTint="BF"/>
    </w:rPr>
  </w:style>
  <w:style w:type="paragraph" w:styleId="NoSpacing">
    <w:name w:val="No Spacing"/>
    <w:uiPriority w:val="1"/>
    <w:qFormat/>
    <w:rsid w:val="00FD6170"/>
    <w:rPr>
      <w:rFonts w:ascii="Lucida Grande" w:eastAsia="ヒラギノ角ゴ Pro W3" w:hAnsi="Lucida Grande"/>
      <w:color w:val="000000"/>
      <w:sz w:val="22"/>
      <w:szCs w:val="24"/>
    </w:rPr>
  </w:style>
  <w:style w:type="paragraph" w:styleId="TOC5">
    <w:name w:val="toc 5"/>
    <w:basedOn w:val="Normal"/>
    <w:next w:val="Normal"/>
    <w:autoRedefine/>
    <w:uiPriority w:val="39"/>
    <w:locked/>
    <w:rsid w:val="008A3161"/>
    <w:pPr>
      <w:spacing w:after="100"/>
      <w:ind w:left="880"/>
    </w:pPr>
  </w:style>
  <w:style w:type="paragraph" w:styleId="TOC4">
    <w:name w:val="toc 4"/>
    <w:basedOn w:val="Normal"/>
    <w:next w:val="Normal"/>
    <w:autoRedefine/>
    <w:uiPriority w:val="39"/>
    <w:locked/>
    <w:rsid w:val="008A3161"/>
    <w:pPr>
      <w:spacing w:after="100"/>
      <w:ind w:left="660"/>
    </w:pPr>
  </w:style>
  <w:style w:type="paragraph" w:styleId="TOC1">
    <w:name w:val="toc 1"/>
    <w:basedOn w:val="Normal"/>
    <w:next w:val="Normal"/>
    <w:autoRedefine/>
    <w:uiPriority w:val="39"/>
    <w:locked/>
    <w:rsid w:val="008A3161"/>
    <w:pPr>
      <w:spacing w:after="100"/>
    </w:pPr>
  </w:style>
  <w:style w:type="paragraph" w:styleId="TOC2">
    <w:name w:val="toc 2"/>
    <w:basedOn w:val="Normal"/>
    <w:next w:val="Normal"/>
    <w:autoRedefine/>
    <w:uiPriority w:val="39"/>
    <w:locked/>
    <w:rsid w:val="008A3161"/>
    <w:pPr>
      <w:spacing w:after="100"/>
      <w:ind w:left="220"/>
    </w:pPr>
  </w:style>
  <w:style w:type="paragraph" w:styleId="TOC3">
    <w:name w:val="toc 3"/>
    <w:basedOn w:val="Normal"/>
    <w:next w:val="Normal"/>
    <w:autoRedefine/>
    <w:uiPriority w:val="39"/>
    <w:locked/>
    <w:rsid w:val="008A3161"/>
    <w:pPr>
      <w:spacing w:after="100"/>
      <w:ind w:left="440"/>
    </w:pPr>
  </w:style>
  <w:style w:type="character" w:styleId="Hyperlink">
    <w:name w:val="Hyperlink"/>
    <w:basedOn w:val="DefaultParagraphFont"/>
    <w:uiPriority w:val="99"/>
    <w:unhideWhenUsed/>
    <w:locked/>
    <w:rsid w:val="008A3161"/>
    <w:rPr>
      <w:color w:val="0000FF" w:themeColor="hyperlink"/>
      <w:u w:val="single"/>
    </w:rPr>
  </w:style>
  <w:style w:type="character" w:styleId="FollowedHyperlink">
    <w:name w:val="FollowedHyperlink"/>
    <w:basedOn w:val="DefaultParagraphFont"/>
    <w:locked/>
    <w:rsid w:val="00063C32"/>
    <w:rPr>
      <w:color w:val="800080" w:themeColor="followedHyperlink"/>
      <w:u w:val="single"/>
    </w:rPr>
  </w:style>
  <w:style w:type="character" w:styleId="HTMLCode">
    <w:name w:val="HTML Code"/>
    <w:basedOn w:val="DefaultParagraphFont"/>
    <w:uiPriority w:val="99"/>
    <w:unhideWhenUsed/>
    <w:locked/>
    <w:rsid w:val="005B2404"/>
    <w:rPr>
      <w:rFonts w:ascii="Courier New" w:eastAsia="Times New Roman" w:hAnsi="Courier New" w:cs="Courier New"/>
      <w:sz w:val="20"/>
      <w:szCs w:val="20"/>
    </w:rPr>
  </w:style>
  <w:style w:type="paragraph" w:customStyle="1" w:styleId="Default">
    <w:name w:val="Default"/>
    <w:rsid w:val="00E374B9"/>
    <w:pPr>
      <w:autoSpaceDE w:val="0"/>
      <w:autoSpaceDN w:val="0"/>
      <w:adjustRightInd w:val="0"/>
    </w:pPr>
    <w:rPr>
      <w:color w:val="000000"/>
      <w:sz w:val="24"/>
      <w:szCs w:val="24"/>
    </w:rPr>
  </w:style>
  <w:style w:type="paragraph" w:styleId="Subtitle">
    <w:name w:val="Subtitle"/>
    <w:basedOn w:val="Normal"/>
    <w:next w:val="Normal"/>
    <w:link w:val="SubtitleChar"/>
    <w:qFormat/>
    <w:locked/>
    <w:rsid w:val="00E374B9"/>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E374B9"/>
    <w:rPr>
      <w:rFonts w:asciiTheme="majorHAnsi" w:eastAsiaTheme="majorEastAsia" w:hAnsiTheme="majorHAnsi" w:cstheme="majorBidi"/>
      <w:i/>
      <w:iCs/>
      <w:color w:val="4F81BD" w:themeColor="accent1"/>
      <w:spacing w:val="15"/>
      <w:sz w:val="24"/>
      <w:szCs w:val="24"/>
    </w:rPr>
  </w:style>
  <w:style w:type="paragraph" w:customStyle="1" w:styleId="BodyStyle">
    <w:name w:val="BodyStyle"/>
    <w:basedOn w:val="Normal"/>
    <w:link w:val="BodyStyleChar"/>
    <w:qFormat/>
    <w:rsid w:val="00E374B9"/>
    <w:pPr>
      <w:spacing w:after="0"/>
    </w:pPr>
    <w:rPr>
      <w:rFonts w:ascii="Arial" w:hAnsi="Arial"/>
      <w:color w:val="0A59B2"/>
    </w:rPr>
  </w:style>
  <w:style w:type="character" w:customStyle="1" w:styleId="BodyStyleChar">
    <w:name w:val="BodyStyle Char"/>
    <w:basedOn w:val="DefaultParagraphFont"/>
    <w:link w:val="BodyStyle"/>
    <w:rsid w:val="00E374B9"/>
    <w:rPr>
      <w:rFonts w:ascii="Arial" w:eastAsia="ヒラギノ角ゴ Pro W3" w:hAnsi="Arial"/>
      <w:color w:val="0A59B2"/>
      <w:sz w:val="22"/>
      <w:szCs w:val="24"/>
    </w:rPr>
  </w:style>
  <w:style w:type="character" w:customStyle="1" w:styleId="importanttitle">
    <w:name w:val="importanttitle"/>
    <w:basedOn w:val="DefaultParagraphFont"/>
    <w:rsid w:val="0023692B"/>
  </w:style>
  <w:style w:type="character" w:customStyle="1" w:styleId="apple-converted-space">
    <w:name w:val="apple-converted-space"/>
    <w:basedOn w:val="DefaultParagraphFont"/>
    <w:rsid w:val="0023692B"/>
  </w:style>
  <w:style w:type="paragraph" w:customStyle="1" w:styleId="p">
    <w:name w:val="p"/>
    <w:basedOn w:val="Normal"/>
    <w:rsid w:val="0023692B"/>
    <w:pPr>
      <w:spacing w:before="100" w:beforeAutospacing="1" w:after="100" w:afterAutospacing="1" w:line="240" w:lineRule="auto"/>
    </w:pPr>
    <w:rPr>
      <w:rFonts w:ascii="Times New Roman" w:eastAsia="Times New Roman" w:hAnsi="Times New Roman"/>
      <w:color w:val="auto"/>
      <w:sz w:val="24"/>
    </w:rPr>
  </w:style>
  <w:style w:type="paragraph" w:styleId="HTMLPreformatted">
    <w:name w:val="HTML Preformatted"/>
    <w:basedOn w:val="Normal"/>
    <w:link w:val="HTMLPreformattedChar"/>
    <w:uiPriority w:val="99"/>
    <w:unhideWhenUsed/>
    <w:locked/>
    <w:rsid w:val="00236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23692B"/>
    <w:rPr>
      <w:rFonts w:ascii="Courier New" w:hAnsi="Courier New" w:cs="Courier New"/>
    </w:rPr>
  </w:style>
  <w:style w:type="character" w:customStyle="1" w:styleId="warningtitle">
    <w:name w:val="warningtitle"/>
    <w:basedOn w:val="DefaultParagraphFont"/>
    <w:rsid w:val="0023692B"/>
  </w:style>
  <w:style w:type="character" w:styleId="HTMLSample">
    <w:name w:val="HTML Sample"/>
    <w:basedOn w:val="DefaultParagraphFont"/>
    <w:uiPriority w:val="99"/>
    <w:unhideWhenUsed/>
    <w:locked/>
    <w:rsid w:val="0023692B"/>
    <w:rPr>
      <w:rFonts w:ascii="Courier New" w:eastAsia="Times New Roman" w:hAnsi="Courier New" w:cs="Courier New"/>
    </w:rPr>
  </w:style>
  <w:style w:type="character" w:styleId="Strong">
    <w:name w:val="Strong"/>
    <w:basedOn w:val="DefaultParagraphFont"/>
    <w:uiPriority w:val="22"/>
    <w:qFormat/>
    <w:locked/>
    <w:rsid w:val="0023692B"/>
    <w:rPr>
      <w:b/>
      <w:bCs/>
    </w:rPr>
  </w:style>
  <w:style w:type="character" w:customStyle="1" w:styleId="notetitle">
    <w:name w:val="notetitle"/>
    <w:basedOn w:val="DefaultParagraphFont"/>
    <w:rsid w:val="0023692B"/>
  </w:style>
  <w:style w:type="paragraph" w:styleId="NormalWeb">
    <w:name w:val="Normal (Web)"/>
    <w:basedOn w:val="Normal"/>
    <w:uiPriority w:val="99"/>
    <w:unhideWhenUsed/>
    <w:locked/>
    <w:rsid w:val="00B228CD"/>
    <w:pPr>
      <w:spacing w:before="100" w:beforeAutospacing="1" w:after="100" w:afterAutospacing="1" w:line="240" w:lineRule="auto"/>
    </w:pPr>
    <w:rPr>
      <w:rFonts w:ascii="Times New Roman" w:eastAsia="Times New Roman" w:hAnsi="Times New Roman"/>
      <w:color w:val="auto"/>
      <w:sz w:val="24"/>
    </w:rPr>
  </w:style>
  <w:style w:type="paragraph" w:styleId="Header">
    <w:name w:val="header"/>
    <w:basedOn w:val="Normal"/>
    <w:link w:val="HeaderChar"/>
    <w:locked/>
    <w:rsid w:val="00BF57EB"/>
    <w:pPr>
      <w:tabs>
        <w:tab w:val="center" w:pos="4680"/>
        <w:tab w:val="right" w:pos="9360"/>
      </w:tabs>
      <w:spacing w:after="0" w:line="240" w:lineRule="auto"/>
    </w:pPr>
  </w:style>
  <w:style w:type="character" w:customStyle="1" w:styleId="HeaderChar">
    <w:name w:val="Header Char"/>
    <w:basedOn w:val="DefaultParagraphFont"/>
    <w:link w:val="Header"/>
    <w:rsid w:val="00BF57EB"/>
    <w:rPr>
      <w:rFonts w:ascii="Lucida Grande" w:eastAsia="ヒラギノ角ゴ Pro W3" w:hAnsi="Lucida Grande"/>
      <w:color w:val="000000"/>
      <w:sz w:val="22"/>
      <w:szCs w:val="24"/>
    </w:rPr>
  </w:style>
  <w:style w:type="paragraph" w:styleId="Revision">
    <w:name w:val="Revision"/>
    <w:hidden/>
    <w:uiPriority w:val="99"/>
    <w:semiHidden/>
    <w:rsid w:val="00BF57EB"/>
    <w:rPr>
      <w:rFonts w:ascii="Lucida Grande" w:eastAsia="ヒラギノ角ゴ Pro W3" w:hAnsi="Lucida Grande"/>
      <w:color w:val="000000"/>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055925">
      <w:bodyDiv w:val="1"/>
      <w:marLeft w:val="0"/>
      <w:marRight w:val="0"/>
      <w:marTop w:val="0"/>
      <w:marBottom w:val="0"/>
      <w:divBdr>
        <w:top w:val="none" w:sz="0" w:space="0" w:color="auto"/>
        <w:left w:val="none" w:sz="0" w:space="0" w:color="auto"/>
        <w:bottom w:val="none" w:sz="0" w:space="0" w:color="auto"/>
        <w:right w:val="none" w:sz="0" w:space="0" w:color="auto"/>
      </w:divBdr>
      <w:divsChild>
        <w:div w:id="1724988017">
          <w:marLeft w:val="0"/>
          <w:marRight w:val="0"/>
          <w:marTop w:val="0"/>
          <w:marBottom w:val="0"/>
          <w:divBdr>
            <w:top w:val="none" w:sz="0" w:space="0" w:color="auto"/>
            <w:left w:val="none" w:sz="0" w:space="0" w:color="auto"/>
            <w:bottom w:val="none" w:sz="0" w:space="0" w:color="auto"/>
            <w:right w:val="none" w:sz="0" w:space="0" w:color="auto"/>
          </w:divBdr>
          <w:divsChild>
            <w:div w:id="1227498244">
              <w:marLeft w:val="225"/>
              <w:marRight w:val="225"/>
              <w:marTop w:val="0"/>
              <w:marBottom w:val="0"/>
              <w:divBdr>
                <w:top w:val="none" w:sz="0" w:space="0" w:color="auto"/>
                <w:left w:val="none" w:sz="0" w:space="0" w:color="auto"/>
                <w:bottom w:val="none" w:sz="0" w:space="0" w:color="auto"/>
                <w:right w:val="none" w:sz="0" w:space="0" w:color="auto"/>
              </w:divBdr>
              <w:divsChild>
                <w:div w:id="1365640498">
                  <w:marLeft w:val="225"/>
                  <w:marRight w:val="0"/>
                  <w:marTop w:val="0"/>
                  <w:marBottom w:val="0"/>
                  <w:divBdr>
                    <w:top w:val="none" w:sz="0" w:space="0" w:color="auto"/>
                    <w:left w:val="none" w:sz="0" w:space="0" w:color="auto"/>
                    <w:bottom w:val="none" w:sz="0" w:space="0" w:color="auto"/>
                    <w:right w:val="none" w:sz="0" w:space="0" w:color="auto"/>
                  </w:divBdr>
                  <w:divsChild>
                    <w:div w:id="1348603333">
                      <w:marLeft w:val="0"/>
                      <w:marRight w:val="225"/>
                      <w:marTop w:val="0"/>
                      <w:marBottom w:val="0"/>
                      <w:divBdr>
                        <w:top w:val="none" w:sz="0" w:space="0" w:color="auto"/>
                        <w:left w:val="none" w:sz="0" w:space="0" w:color="auto"/>
                        <w:bottom w:val="none" w:sz="0" w:space="0" w:color="auto"/>
                        <w:right w:val="none" w:sz="0" w:space="0" w:color="auto"/>
                      </w:divBdr>
                      <w:divsChild>
                        <w:div w:id="53284884">
                          <w:marLeft w:val="0"/>
                          <w:marRight w:val="0"/>
                          <w:marTop w:val="0"/>
                          <w:marBottom w:val="0"/>
                          <w:divBdr>
                            <w:top w:val="none" w:sz="0" w:space="0" w:color="auto"/>
                            <w:left w:val="none" w:sz="0" w:space="0" w:color="auto"/>
                            <w:bottom w:val="none" w:sz="0" w:space="0" w:color="auto"/>
                            <w:right w:val="none" w:sz="0" w:space="0" w:color="auto"/>
                          </w:divBdr>
                          <w:divsChild>
                            <w:div w:id="586305161">
                              <w:marLeft w:val="0"/>
                              <w:marRight w:val="0"/>
                              <w:marTop w:val="0"/>
                              <w:marBottom w:val="0"/>
                              <w:divBdr>
                                <w:top w:val="none" w:sz="0" w:space="0" w:color="auto"/>
                                <w:left w:val="none" w:sz="0" w:space="0" w:color="auto"/>
                                <w:bottom w:val="none" w:sz="0" w:space="0" w:color="auto"/>
                                <w:right w:val="none" w:sz="0" w:space="0" w:color="auto"/>
                              </w:divBdr>
                              <w:divsChild>
                                <w:div w:id="1206986792">
                                  <w:marLeft w:val="0"/>
                                  <w:marRight w:val="0"/>
                                  <w:marTop w:val="0"/>
                                  <w:marBottom w:val="0"/>
                                  <w:divBdr>
                                    <w:top w:val="none" w:sz="0" w:space="0" w:color="auto"/>
                                    <w:left w:val="none" w:sz="0" w:space="0" w:color="auto"/>
                                    <w:bottom w:val="none" w:sz="0" w:space="0" w:color="auto"/>
                                    <w:right w:val="none" w:sz="0" w:space="0" w:color="auto"/>
                                  </w:divBdr>
                                  <w:divsChild>
                                    <w:div w:id="34161080">
                                      <w:marLeft w:val="0"/>
                                      <w:marRight w:val="0"/>
                                      <w:marTop w:val="195"/>
                                      <w:marBottom w:val="150"/>
                                      <w:divBdr>
                                        <w:top w:val="none" w:sz="0" w:space="0" w:color="auto"/>
                                        <w:left w:val="none" w:sz="0" w:space="0" w:color="auto"/>
                                        <w:bottom w:val="none" w:sz="0" w:space="0" w:color="auto"/>
                                        <w:right w:val="none" w:sz="0" w:space="0" w:color="auto"/>
                                      </w:divBdr>
                                      <w:divsChild>
                                        <w:div w:id="369721266">
                                          <w:marLeft w:val="0"/>
                                          <w:marRight w:val="0"/>
                                          <w:marTop w:val="0"/>
                                          <w:marBottom w:val="0"/>
                                          <w:divBdr>
                                            <w:top w:val="dashed" w:sz="6" w:space="0" w:color="auto"/>
                                            <w:left w:val="dashed" w:sz="6" w:space="0" w:color="auto"/>
                                            <w:bottom w:val="dashed" w:sz="6" w:space="0" w:color="auto"/>
                                            <w:right w:val="dashed" w:sz="6" w:space="0" w:color="auto"/>
                                          </w:divBdr>
                                          <w:divsChild>
                                            <w:div w:id="800073141">
                                              <w:marLeft w:val="0"/>
                                              <w:marRight w:val="0"/>
                                              <w:marTop w:val="0"/>
                                              <w:marBottom w:val="0"/>
                                              <w:divBdr>
                                                <w:top w:val="none" w:sz="0" w:space="0" w:color="auto"/>
                                                <w:left w:val="none" w:sz="0" w:space="0" w:color="auto"/>
                                                <w:bottom w:val="none" w:sz="0" w:space="0" w:color="auto"/>
                                                <w:right w:val="none" w:sz="0" w:space="0" w:color="auto"/>
                                              </w:divBdr>
                                              <w:divsChild>
                                                <w:div w:id="1411729671">
                                                  <w:marLeft w:val="0"/>
                                                  <w:marRight w:val="0"/>
                                                  <w:marTop w:val="0"/>
                                                  <w:marBottom w:val="0"/>
                                                  <w:divBdr>
                                                    <w:top w:val="none" w:sz="0" w:space="0" w:color="auto"/>
                                                    <w:left w:val="none" w:sz="0" w:space="0" w:color="auto"/>
                                                    <w:bottom w:val="none" w:sz="0" w:space="0" w:color="auto"/>
                                                    <w:right w:val="none" w:sz="0" w:space="0" w:color="auto"/>
                                                  </w:divBdr>
                                                  <w:divsChild>
                                                    <w:div w:id="1241019469">
                                                      <w:marLeft w:val="0"/>
                                                      <w:marRight w:val="0"/>
                                                      <w:marTop w:val="240"/>
                                                      <w:marBottom w:val="240"/>
                                                      <w:divBdr>
                                                        <w:top w:val="none" w:sz="0" w:space="0" w:color="auto"/>
                                                        <w:left w:val="none" w:sz="0" w:space="0" w:color="auto"/>
                                                        <w:bottom w:val="none" w:sz="0" w:space="0" w:color="auto"/>
                                                        <w:right w:val="none" w:sz="0" w:space="0" w:color="auto"/>
                                                      </w:divBdr>
                                                      <w:divsChild>
                                                        <w:div w:id="2094155613">
                                                          <w:marLeft w:val="225"/>
                                                          <w:marRight w:val="225"/>
                                                          <w:marTop w:val="0"/>
                                                          <w:marBottom w:val="0"/>
                                                          <w:divBdr>
                                                            <w:top w:val="none" w:sz="0" w:space="0" w:color="auto"/>
                                                            <w:left w:val="none" w:sz="0" w:space="0" w:color="auto"/>
                                                            <w:bottom w:val="none" w:sz="0" w:space="0" w:color="auto"/>
                                                            <w:right w:val="none" w:sz="0" w:space="0" w:color="auto"/>
                                                          </w:divBdr>
                                                          <w:divsChild>
                                                            <w:div w:id="5438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7642992">
      <w:bodyDiv w:val="1"/>
      <w:marLeft w:val="0"/>
      <w:marRight w:val="0"/>
      <w:marTop w:val="0"/>
      <w:marBottom w:val="0"/>
      <w:divBdr>
        <w:top w:val="none" w:sz="0" w:space="0" w:color="auto"/>
        <w:left w:val="none" w:sz="0" w:space="0" w:color="auto"/>
        <w:bottom w:val="none" w:sz="0" w:space="0" w:color="auto"/>
        <w:right w:val="none" w:sz="0" w:space="0" w:color="auto"/>
      </w:divBdr>
    </w:div>
    <w:div w:id="809715316">
      <w:bodyDiv w:val="1"/>
      <w:marLeft w:val="0"/>
      <w:marRight w:val="0"/>
      <w:marTop w:val="0"/>
      <w:marBottom w:val="0"/>
      <w:divBdr>
        <w:top w:val="none" w:sz="0" w:space="0" w:color="auto"/>
        <w:left w:val="none" w:sz="0" w:space="0" w:color="auto"/>
        <w:bottom w:val="none" w:sz="0" w:space="0" w:color="auto"/>
        <w:right w:val="none" w:sz="0" w:space="0" w:color="auto"/>
      </w:divBdr>
      <w:divsChild>
        <w:div w:id="1522159940">
          <w:marLeft w:val="0"/>
          <w:marRight w:val="150"/>
          <w:marTop w:val="0"/>
          <w:marBottom w:val="0"/>
          <w:divBdr>
            <w:top w:val="none" w:sz="0" w:space="0" w:color="auto"/>
            <w:left w:val="none" w:sz="0" w:space="0" w:color="auto"/>
            <w:bottom w:val="none" w:sz="0" w:space="0" w:color="auto"/>
            <w:right w:val="none" w:sz="0" w:space="0" w:color="auto"/>
          </w:divBdr>
          <w:divsChild>
            <w:div w:id="1121192453">
              <w:marLeft w:val="0"/>
              <w:marRight w:val="144"/>
              <w:marTop w:val="144"/>
              <w:marBottom w:val="144"/>
              <w:divBdr>
                <w:top w:val="single" w:sz="6" w:space="10" w:color="F0B310"/>
                <w:left w:val="single" w:sz="6" w:space="10" w:color="F0B310"/>
                <w:bottom w:val="single" w:sz="6" w:space="10" w:color="F0B310"/>
                <w:right w:val="single" w:sz="6" w:space="10" w:color="F0B310"/>
              </w:divBdr>
            </w:div>
          </w:divsChild>
        </w:div>
        <w:div w:id="973412004">
          <w:marLeft w:val="0"/>
          <w:marRight w:val="0"/>
          <w:marTop w:val="0"/>
          <w:marBottom w:val="0"/>
          <w:divBdr>
            <w:top w:val="none" w:sz="0" w:space="0" w:color="auto"/>
            <w:left w:val="none" w:sz="0" w:space="0" w:color="auto"/>
            <w:bottom w:val="none" w:sz="0" w:space="0" w:color="auto"/>
            <w:right w:val="none" w:sz="0" w:space="0" w:color="auto"/>
          </w:divBdr>
          <w:divsChild>
            <w:div w:id="1218053509">
              <w:marLeft w:val="0"/>
              <w:marRight w:val="150"/>
              <w:marTop w:val="0"/>
              <w:marBottom w:val="0"/>
              <w:divBdr>
                <w:top w:val="none" w:sz="0" w:space="0" w:color="auto"/>
                <w:left w:val="none" w:sz="0" w:space="0" w:color="auto"/>
                <w:bottom w:val="none" w:sz="0" w:space="0" w:color="auto"/>
                <w:right w:val="none" w:sz="0" w:space="0" w:color="auto"/>
              </w:divBdr>
            </w:div>
          </w:divsChild>
        </w:div>
        <w:div w:id="1499346325">
          <w:marLeft w:val="0"/>
          <w:marRight w:val="0"/>
          <w:marTop w:val="0"/>
          <w:marBottom w:val="0"/>
          <w:divBdr>
            <w:top w:val="none" w:sz="0" w:space="0" w:color="auto"/>
            <w:left w:val="none" w:sz="0" w:space="0" w:color="auto"/>
            <w:bottom w:val="none" w:sz="0" w:space="0" w:color="auto"/>
            <w:right w:val="none" w:sz="0" w:space="0" w:color="auto"/>
          </w:divBdr>
          <w:divsChild>
            <w:div w:id="436484492">
              <w:marLeft w:val="0"/>
              <w:marRight w:val="150"/>
              <w:marTop w:val="0"/>
              <w:marBottom w:val="0"/>
              <w:divBdr>
                <w:top w:val="none" w:sz="0" w:space="0" w:color="auto"/>
                <w:left w:val="none" w:sz="0" w:space="0" w:color="auto"/>
                <w:bottom w:val="none" w:sz="0" w:space="0" w:color="auto"/>
                <w:right w:val="none" w:sz="0" w:space="0" w:color="auto"/>
              </w:divBdr>
              <w:divsChild>
                <w:div w:id="894195368">
                  <w:marLeft w:val="0"/>
                  <w:marRight w:val="144"/>
                  <w:marTop w:val="144"/>
                  <w:marBottom w:val="144"/>
                  <w:divBdr>
                    <w:top w:val="single" w:sz="6" w:space="10" w:color="F5822A"/>
                    <w:left w:val="single" w:sz="6" w:space="10" w:color="F5822A"/>
                    <w:bottom w:val="single" w:sz="6" w:space="10" w:color="F5822A"/>
                    <w:right w:val="single" w:sz="6" w:space="10" w:color="F5822A"/>
                  </w:divBdr>
                </w:div>
              </w:divsChild>
            </w:div>
          </w:divsChild>
        </w:div>
        <w:div w:id="902370066">
          <w:marLeft w:val="0"/>
          <w:marRight w:val="0"/>
          <w:marTop w:val="0"/>
          <w:marBottom w:val="0"/>
          <w:divBdr>
            <w:top w:val="none" w:sz="0" w:space="0" w:color="auto"/>
            <w:left w:val="none" w:sz="0" w:space="0" w:color="auto"/>
            <w:bottom w:val="none" w:sz="0" w:space="0" w:color="auto"/>
            <w:right w:val="none" w:sz="0" w:space="0" w:color="auto"/>
          </w:divBdr>
          <w:divsChild>
            <w:div w:id="422914536">
              <w:marLeft w:val="0"/>
              <w:marRight w:val="150"/>
              <w:marTop w:val="0"/>
              <w:marBottom w:val="0"/>
              <w:divBdr>
                <w:top w:val="none" w:sz="0" w:space="0" w:color="auto"/>
                <w:left w:val="none" w:sz="0" w:space="0" w:color="auto"/>
                <w:bottom w:val="none" w:sz="0" w:space="0" w:color="auto"/>
                <w:right w:val="none" w:sz="0" w:space="0" w:color="auto"/>
              </w:divBdr>
              <w:divsChild>
                <w:div w:id="683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4213">
          <w:marLeft w:val="0"/>
          <w:marRight w:val="0"/>
          <w:marTop w:val="0"/>
          <w:marBottom w:val="0"/>
          <w:divBdr>
            <w:top w:val="none" w:sz="0" w:space="0" w:color="auto"/>
            <w:left w:val="none" w:sz="0" w:space="0" w:color="auto"/>
            <w:bottom w:val="none" w:sz="0" w:space="0" w:color="auto"/>
            <w:right w:val="none" w:sz="0" w:space="0" w:color="auto"/>
          </w:divBdr>
          <w:divsChild>
            <w:div w:id="1587110719">
              <w:marLeft w:val="0"/>
              <w:marRight w:val="150"/>
              <w:marTop w:val="0"/>
              <w:marBottom w:val="0"/>
              <w:divBdr>
                <w:top w:val="none" w:sz="0" w:space="0" w:color="auto"/>
                <w:left w:val="none" w:sz="0" w:space="0" w:color="auto"/>
                <w:bottom w:val="none" w:sz="0" w:space="0" w:color="auto"/>
                <w:right w:val="none" w:sz="0" w:space="0" w:color="auto"/>
              </w:divBdr>
              <w:divsChild>
                <w:div w:id="730814489">
                  <w:marLeft w:val="0"/>
                  <w:marRight w:val="144"/>
                  <w:marTop w:val="144"/>
                  <w:marBottom w:val="144"/>
                  <w:divBdr>
                    <w:top w:val="single" w:sz="6" w:space="10" w:color="F5822A"/>
                    <w:left w:val="single" w:sz="6" w:space="10" w:color="F5822A"/>
                    <w:bottom w:val="single" w:sz="6" w:space="10" w:color="F5822A"/>
                    <w:right w:val="single" w:sz="6" w:space="10" w:color="F5822A"/>
                  </w:divBdr>
                </w:div>
              </w:divsChild>
            </w:div>
          </w:divsChild>
        </w:div>
        <w:div w:id="1861623903">
          <w:marLeft w:val="0"/>
          <w:marRight w:val="0"/>
          <w:marTop w:val="0"/>
          <w:marBottom w:val="0"/>
          <w:divBdr>
            <w:top w:val="none" w:sz="0" w:space="0" w:color="auto"/>
            <w:left w:val="none" w:sz="0" w:space="0" w:color="auto"/>
            <w:bottom w:val="none" w:sz="0" w:space="0" w:color="auto"/>
            <w:right w:val="none" w:sz="0" w:space="0" w:color="auto"/>
          </w:divBdr>
          <w:divsChild>
            <w:div w:id="127017265">
              <w:marLeft w:val="0"/>
              <w:marRight w:val="150"/>
              <w:marTop w:val="0"/>
              <w:marBottom w:val="0"/>
              <w:divBdr>
                <w:top w:val="none" w:sz="0" w:space="0" w:color="auto"/>
                <w:left w:val="none" w:sz="0" w:space="0" w:color="auto"/>
                <w:bottom w:val="none" w:sz="0" w:space="0" w:color="auto"/>
                <w:right w:val="none" w:sz="0" w:space="0" w:color="auto"/>
              </w:divBdr>
            </w:div>
          </w:divsChild>
        </w:div>
        <w:div w:id="1810903258">
          <w:marLeft w:val="0"/>
          <w:marRight w:val="0"/>
          <w:marTop w:val="0"/>
          <w:marBottom w:val="0"/>
          <w:divBdr>
            <w:top w:val="none" w:sz="0" w:space="0" w:color="auto"/>
            <w:left w:val="none" w:sz="0" w:space="0" w:color="auto"/>
            <w:bottom w:val="none" w:sz="0" w:space="0" w:color="auto"/>
            <w:right w:val="none" w:sz="0" w:space="0" w:color="auto"/>
          </w:divBdr>
          <w:divsChild>
            <w:div w:id="1534420562">
              <w:marLeft w:val="0"/>
              <w:marRight w:val="150"/>
              <w:marTop w:val="0"/>
              <w:marBottom w:val="0"/>
              <w:divBdr>
                <w:top w:val="none" w:sz="0" w:space="0" w:color="auto"/>
                <w:left w:val="none" w:sz="0" w:space="0" w:color="auto"/>
                <w:bottom w:val="none" w:sz="0" w:space="0" w:color="auto"/>
                <w:right w:val="none" w:sz="0" w:space="0" w:color="auto"/>
              </w:divBdr>
            </w:div>
          </w:divsChild>
        </w:div>
        <w:div w:id="1736010951">
          <w:marLeft w:val="0"/>
          <w:marRight w:val="0"/>
          <w:marTop w:val="0"/>
          <w:marBottom w:val="0"/>
          <w:divBdr>
            <w:top w:val="none" w:sz="0" w:space="0" w:color="auto"/>
            <w:left w:val="none" w:sz="0" w:space="0" w:color="auto"/>
            <w:bottom w:val="none" w:sz="0" w:space="0" w:color="auto"/>
            <w:right w:val="none" w:sz="0" w:space="0" w:color="auto"/>
          </w:divBdr>
          <w:divsChild>
            <w:div w:id="2030134241">
              <w:marLeft w:val="0"/>
              <w:marRight w:val="150"/>
              <w:marTop w:val="0"/>
              <w:marBottom w:val="0"/>
              <w:divBdr>
                <w:top w:val="none" w:sz="0" w:space="0" w:color="auto"/>
                <w:left w:val="none" w:sz="0" w:space="0" w:color="auto"/>
                <w:bottom w:val="none" w:sz="0" w:space="0" w:color="auto"/>
                <w:right w:val="none" w:sz="0" w:space="0" w:color="auto"/>
              </w:divBdr>
              <w:divsChild>
                <w:div w:id="1125386098">
                  <w:marLeft w:val="0"/>
                  <w:marRight w:val="144"/>
                  <w:marTop w:val="144"/>
                  <w:marBottom w:val="144"/>
                  <w:divBdr>
                    <w:top w:val="single" w:sz="6" w:space="10" w:color="B60050"/>
                    <w:left w:val="single" w:sz="6" w:space="10" w:color="B60050"/>
                    <w:bottom w:val="single" w:sz="6" w:space="10" w:color="B60050"/>
                    <w:right w:val="single" w:sz="6" w:space="10" w:color="B60050"/>
                  </w:divBdr>
                </w:div>
              </w:divsChild>
            </w:div>
          </w:divsChild>
        </w:div>
      </w:divsChild>
    </w:div>
    <w:div w:id="834685046">
      <w:bodyDiv w:val="1"/>
      <w:marLeft w:val="0"/>
      <w:marRight w:val="0"/>
      <w:marTop w:val="0"/>
      <w:marBottom w:val="0"/>
      <w:divBdr>
        <w:top w:val="none" w:sz="0" w:space="0" w:color="auto"/>
        <w:left w:val="none" w:sz="0" w:space="0" w:color="auto"/>
        <w:bottom w:val="none" w:sz="0" w:space="0" w:color="auto"/>
        <w:right w:val="none" w:sz="0" w:space="0" w:color="auto"/>
      </w:divBdr>
      <w:divsChild>
        <w:div w:id="1529367239">
          <w:marLeft w:val="0"/>
          <w:marRight w:val="150"/>
          <w:marTop w:val="0"/>
          <w:marBottom w:val="0"/>
          <w:divBdr>
            <w:top w:val="none" w:sz="0" w:space="0" w:color="auto"/>
            <w:left w:val="none" w:sz="0" w:space="0" w:color="auto"/>
            <w:bottom w:val="none" w:sz="0" w:space="0" w:color="auto"/>
            <w:right w:val="none" w:sz="0" w:space="0" w:color="auto"/>
          </w:divBdr>
        </w:div>
        <w:div w:id="1354725836">
          <w:marLeft w:val="0"/>
          <w:marRight w:val="0"/>
          <w:marTop w:val="0"/>
          <w:marBottom w:val="0"/>
          <w:divBdr>
            <w:top w:val="none" w:sz="0" w:space="0" w:color="auto"/>
            <w:left w:val="none" w:sz="0" w:space="0" w:color="auto"/>
            <w:bottom w:val="none" w:sz="0" w:space="0" w:color="auto"/>
            <w:right w:val="none" w:sz="0" w:space="0" w:color="auto"/>
          </w:divBdr>
          <w:divsChild>
            <w:div w:id="734934092">
              <w:marLeft w:val="0"/>
              <w:marRight w:val="150"/>
              <w:marTop w:val="0"/>
              <w:marBottom w:val="0"/>
              <w:divBdr>
                <w:top w:val="none" w:sz="0" w:space="0" w:color="auto"/>
                <w:left w:val="none" w:sz="0" w:space="0" w:color="auto"/>
                <w:bottom w:val="none" w:sz="0" w:space="0" w:color="auto"/>
                <w:right w:val="none" w:sz="0" w:space="0" w:color="auto"/>
              </w:divBdr>
              <w:divsChild>
                <w:div w:id="1512181699">
                  <w:marLeft w:val="0"/>
                  <w:marRight w:val="144"/>
                  <w:marTop w:val="144"/>
                  <w:marBottom w:val="144"/>
                  <w:divBdr>
                    <w:top w:val="single" w:sz="6" w:space="10" w:color="B60050"/>
                    <w:left w:val="single" w:sz="6" w:space="10" w:color="B60050"/>
                    <w:bottom w:val="single" w:sz="6" w:space="10" w:color="B60050"/>
                    <w:right w:val="single" w:sz="6" w:space="10" w:color="B60050"/>
                  </w:divBdr>
                </w:div>
                <w:div w:id="1596131660">
                  <w:marLeft w:val="0"/>
                  <w:marRight w:val="144"/>
                  <w:marTop w:val="144"/>
                  <w:marBottom w:val="144"/>
                  <w:divBdr>
                    <w:top w:val="single" w:sz="6" w:space="10" w:color="F5822A"/>
                    <w:left w:val="single" w:sz="6" w:space="10" w:color="F5822A"/>
                    <w:bottom w:val="single" w:sz="6" w:space="10" w:color="F5822A"/>
                    <w:right w:val="single" w:sz="6" w:space="10" w:color="F5822A"/>
                  </w:divBdr>
                </w:div>
              </w:divsChild>
            </w:div>
          </w:divsChild>
        </w:div>
        <w:div w:id="1625889846">
          <w:marLeft w:val="0"/>
          <w:marRight w:val="0"/>
          <w:marTop w:val="0"/>
          <w:marBottom w:val="0"/>
          <w:divBdr>
            <w:top w:val="none" w:sz="0" w:space="0" w:color="auto"/>
            <w:left w:val="none" w:sz="0" w:space="0" w:color="auto"/>
            <w:bottom w:val="none" w:sz="0" w:space="0" w:color="auto"/>
            <w:right w:val="none" w:sz="0" w:space="0" w:color="auto"/>
          </w:divBdr>
          <w:divsChild>
            <w:div w:id="1128742198">
              <w:marLeft w:val="0"/>
              <w:marRight w:val="150"/>
              <w:marTop w:val="0"/>
              <w:marBottom w:val="0"/>
              <w:divBdr>
                <w:top w:val="none" w:sz="0" w:space="0" w:color="auto"/>
                <w:left w:val="none" w:sz="0" w:space="0" w:color="auto"/>
                <w:bottom w:val="none" w:sz="0" w:space="0" w:color="auto"/>
                <w:right w:val="none" w:sz="0" w:space="0" w:color="auto"/>
              </w:divBdr>
              <w:divsChild>
                <w:div w:id="19447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1648">
          <w:marLeft w:val="0"/>
          <w:marRight w:val="0"/>
          <w:marTop w:val="0"/>
          <w:marBottom w:val="0"/>
          <w:divBdr>
            <w:top w:val="none" w:sz="0" w:space="0" w:color="auto"/>
            <w:left w:val="none" w:sz="0" w:space="0" w:color="auto"/>
            <w:bottom w:val="none" w:sz="0" w:space="0" w:color="auto"/>
            <w:right w:val="none" w:sz="0" w:space="0" w:color="auto"/>
          </w:divBdr>
          <w:divsChild>
            <w:div w:id="1907033268">
              <w:marLeft w:val="0"/>
              <w:marRight w:val="150"/>
              <w:marTop w:val="0"/>
              <w:marBottom w:val="0"/>
              <w:divBdr>
                <w:top w:val="none" w:sz="0" w:space="0" w:color="auto"/>
                <w:left w:val="none" w:sz="0" w:space="0" w:color="auto"/>
                <w:bottom w:val="none" w:sz="0" w:space="0" w:color="auto"/>
                <w:right w:val="none" w:sz="0" w:space="0" w:color="auto"/>
              </w:divBdr>
              <w:divsChild>
                <w:div w:id="17989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3145">
          <w:marLeft w:val="0"/>
          <w:marRight w:val="0"/>
          <w:marTop w:val="0"/>
          <w:marBottom w:val="0"/>
          <w:divBdr>
            <w:top w:val="none" w:sz="0" w:space="0" w:color="auto"/>
            <w:left w:val="none" w:sz="0" w:space="0" w:color="auto"/>
            <w:bottom w:val="none" w:sz="0" w:space="0" w:color="auto"/>
            <w:right w:val="none" w:sz="0" w:space="0" w:color="auto"/>
          </w:divBdr>
          <w:divsChild>
            <w:div w:id="203641611">
              <w:marLeft w:val="0"/>
              <w:marRight w:val="150"/>
              <w:marTop w:val="0"/>
              <w:marBottom w:val="0"/>
              <w:divBdr>
                <w:top w:val="none" w:sz="0" w:space="0" w:color="auto"/>
                <w:left w:val="none" w:sz="0" w:space="0" w:color="auto"/>
                <w:bottom w:val="none" w:sz="0" w:space="0" w:color="auto"/>
                <w:right w:val="none" w:sz="0" w:space="0" w:color="auto"/>
              </w:divBdr>
              <w:divsChild>
                <w:div w:id="412316767">
                  <w:marLeft w:val="0"/>
                  <w:marRight w:val="144"/>
                  <w:marTop w:val="144"/>
                  <w:marBottom w:val="144"/>
                  <w:divBdr>
                    <w:top w:val="single" w:sz="6" w:space="10" w:color="F5822A"/>
                    <w:left w:val="single" w:sz="6" w:space="10" w:color="F5822A"/>
                    <w:bottom w:val="single" w:sz="6" w:space="10" w:color="F5822A"/>
                    <w:right w:val="single" w:sz="6" w:space="10" w:color="F5822A"/>
                  </w:divBdr>
                </w:div>
              </w:divsChild>
            </w:div>
          </w:divsChild>
        </w:div>
        <w:div w:id="704715877">
          <w:marLeft w:val="0"/>
          <w:marRight w:val="0"/>
          <w:marTop w:val="0"/>
          <w:marBottom w:val="0"/>
          <w:divBdr>
            <w:top w:val="none" w:sz="0" w:space="0" w:color="auto"/>
            <w:left w:val="none" w:sz="0" w:space="0" w:color="auto"/>
            <w:bottom w:val="none" w:sz="0" w:space="0" w:color="auto"/>
            <w:right w:val="none" w:sz="0" w:space="0" w:color="auto"/>
          </w:divBdr>
          <w:divsChild>
            <w:div w:id="238027564">
              <w:marLeft w:val="0"/>
              <w:marRight w:val="150"/>
              <w:marTop w:val="0"/>
              <w:marBottom w:val="0"/>
              <w:divBdr>
                <w:top w:val="none" w:sz="0" w:space="0" w:color="auto"/>
                <w:left w:val="none" w:sz="0" w:space="0" w:color="auto"/>
                <w:bottom w:val="none" w:sz="0" w:space="0" w:color="auto"/>
                <w:right w:val="none" w:sz="0" w:space="0" w:color="auto"/>
              </w:divBdr>
            </w:div>
          </w:divsChild>
        </w:div>
        <w:div w:id="877933393">
          <w:marLeft w:val="0"/>
          <w:marRight w:val="0"/>
          <w:marTop w:val="0"/>
          <w:marBottom w:val="0"/>
          <w:divBdr>
            <w:top w:val="none" w:sz="0" w:space="0" w:color="auto"/>
            <w:left w:val="none" w:sz="0" w:space="0" w:color="auto"/>
            <w:bottom w:val="none" w:sz="0" w:space="0" w:color="auto"/>
            <w:right w:val="none" w:sz="0" w:space="0" w:color="auto"/>
          </w:divBdr>
          <w:divsChild>
            <w:div w:id="13078552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56388087">
      <w:bodyDiv w:val="1"/>
      <w:marLeft w:val="0"/>
      <w:marRight w:val="0"/>
      <w:marTop w:val="0"/>
      <w:marBottom w:val="0"/>
      <w:divBdr>
        <w:top w:val="none" w:sz="0" w:space="0" w:color="auto"/>
        <w:left w:val="none" w:sz="0" w:space="0" w:color="auto"/>
        <w:bottom w:val="none" w:sz="0" w:space="0" w:color="auto"/>
        <w:right w:val="none" w:sz="0" w:space="0" w:color="auto"/>
      </w:divBdr>
      <w:divsChild>
        <w:div w:id="1841851424">
          <w:marLeft w:val="0"/>
          <w:marRight w:val="0"/>
          <w:marTop w:val="0"/>
          <w:marBottom w:val="0"/>
          <w:divBdr>
            <w:top w:val="none" w:sz="0" w:space="0" w:color="auto"/>
            <w:left w:val="none" w:sz="0" w:space="0" w:color="auto"/>
            <w:bottom w:val="none" w:sz="0" w:space="0" w:color="auto"/>
            <w:right w:val="none" w:sz="0" w:space="0" w:color="auto"/>
          </w:divBdr>
          <w:divsChild>
            <w:div w:id="220555551">
              <w:marLeft w:val="165"/>
              <w:marRight w:val="165"/>
              <w:marTop w:val="0"/>
              <w:marBottom w:val="0"/>
              <w:divBdr>
                <w:top w:val="none" w:sz="0" w:space="0" w:color="auto"/>
                <w:left w:val="none" w:sz="0" w:space="0" w:color="auto"/>
                <w:bottom w:val="none" w:sz="0" w:space="0" w:color="auto"/>
                <w:right w:val="none" w:sz="0" w:space="0" w:color="auto"/>
              </w:divBdr>
              <w:divsChild>
                <w:div w:id="1295678706">
                  <w:marLeft w:val="165"/>
                  <w:marRight w:val="0"/>
                  <w:marTop w:val="0"/>
                  <w:marBottom w:val="0"/>
                  <w:divBdr>
                    <w:top w:val="none" w:sz="0" w:space="0" w:color="auto"/>
                    <w:left w:val="none" w:sz="0" w:space="0" w:color="auto"/>
                    <w:bottom w:val="none" w:sz="0" w:space="0" w:color="auto"/>
                    <w:right w:val="none" w:sz="0" w:space="0" w:color="auto"/>
                  </w:divBdr>
                  <w:divsChild>
                    <w:div w:id="436411659">
                      <w:marLeft w:val="0"/>
                      <w:marRight w:val="165"/>
                      <w:marTop w:val="0"/>
                      <w:marBottom w:val="0"/>
                      <w:divBdr>
                        <w:top w:val="none" w:sz="0" w:space="0" w:color="auto"/>
                        <w:left w:val="none" w:sz="0" w:space="0" w:color="auto"/>
                        <w:bottom w:val="none" w:sz="0" w:space="0" w:color="auto"/>
                        <w:right w:val="none" w:sz="0" w:space="0" w:color="auto"/>
                      </w:divBdr>
                      <w:divsChild>
                        <w:div w:id="1620335489">
                          <w:marLeft w:val="0"/>
                          <w:marRight w:val="0"/>
                          <w:marTop w:val="0"/>
                          <w:marBottom w:val="0"/>
                          <w:divBdr>
                            <w:top w:val="none" w:sz="0" w:space="0" w:color="auto"/>
                            <w:left w:val="none" w:sz="0" w:space="0" w:color="auto"/>
                            <w:bottom w:val="none" w:sz="0" w:space="0" w:color="auto"/>
                            <w:right w:val="none" w:sz="0" w:space="0" w:color="auto"/>
                          </w:divBdr>
                          <w:divsChild>
                            <w:div w:id="184903917">
                              <w:marLeft w:val="0"/>
                              <w:marRight w:val="0"/>
                              <w:marTop w:val="0"/>
                              <w:marBottom w:val="0"/>
                              <w:divBdr>
                                <w:top w:val="none" w:sz="0" w:space="0" w:color="auto"/>
                                <w:left w:val="none" w:sz="0" w:space="0" w:color="auto"/>
                                <w:bottom w:val="none" w:sz="0" w:space="0" w:color="auto"/>
                                <w:right w:val="none" w:sz="0" w:space="0" w:color="auto"/>
                              </w:divBdr>
                              <w:divsChild>
                                <w:div w:id="449594950">
                                  <w:marLeft w:val="0"/>
                                  <w:marRight w:val="0"/>
                                  <w:marTop w:val="0"/>
                                  <w:marBottom w:val="0"/>
                                  <w:divBdr>
                                    <w:top w:val="none" w:sz="0" w:space="0" w:color="auto"/>
                                    <w:left w:val="none" w:sz="0" w:space="0" w:color="auto"/>
                                    <w:bottom w:val="none" w:sz="0" w:space="0" w:color="auto"/>
                                    <w:right w:val="none" w:sz="0" w:space="0" w:color="auto"/>
                                  </w:divBdr>
                                  <w:divsChild>
                                    <w:div w:id="1324746376">
                                      <w:marLeft w:val="0"/>
                                      <w:marRight w:val="0"/>
                                      <w:marTop w:val="0"/>
                                      <w:marBottom w:val="0"/>
                                      <w:divBdr>
                                        <w:top w:val="dashed" w:sz="4" w:space="0" w:color="auto"/>
                                        <w:left w:val="dashed" w:sz="4" w:space="0" w:color="auto"/>
                                        <w:bottom w:val="dashed" w:sz="4" w:space="0" w:color="auto"/>
                                        <w:right w:val="dashed" w:sz="4" w:space="0" w:color="auto"/>
                                      </w:divBdr>
                                      <w:divsChild>
                                        <w:div w:id="488249945">
                                          <w:marLeft w:val="0"/>
                                          <w:marRight w:val="0"/>
                                          <w:marTop w:val="0"/>
                                          <w:marBottom w:val="0"/>
                                          <w:divBdr>
                                            <w:top w:val="none" w:sz="0" w:space="0" w:color="auto"/>
                                            <w:left w:val="none" w:sz="0" w:space="0" w:color="auto"/>
                                            <w:bottom w:val="none" w:sz="0" w:space="0" w:color="auto"/>
                                            <w:right w:val="none" w:sz="0" w:space="0" w:color="auto"/>
                                          </w:divBdr>
                                          <w:divsChild>
                                            <w:div w:id="1207789252">
                                              <w:marLeft w:val="0"/>
                                              <w:marRight w:val="0"/>
                                              <w:marTop w:val="0"/>
                                              <w:marBottom w:val="0"/>
                                              <w:divBdr>
                                                <w:top w:val="none" w:sz="0" w:space="0" w:color="auto"/>
                                                <w:left w:val="none" w:sz="0" w:space="0" w:color="auto"/>
                                                <w:bottom w:val="none" w:sz="0" w:space="0" w:color="auto"/>
                                                <w:right w:val="none" w:sz="0" w:space="0" w:color="auto"/>
                                              </w:divBdr>
                                              <w:divsChild>
                                                <w:div w:id="1126772971">
                                                  <w:marLeft w:val="0"/>
                                                  <w:marRight w:val="0"/>
                                                  <w:marTop w:val="240"/>
                                                  <w:marBottom w:val="240"/>
                                                  <w:divBdr>
                                                    <w:top w:val="none" w:sz="0" w:space="0" w:color="auto"/>
                                                    <w:left w:val="none" w:sz="0" w:space="0" w:color="auto"/>
                                                    <w:bottom w:val="none" w:sz="0" w:space="0" w:color="auto"/>
                                                    <w:right w:val="none" w:sz="0" w:space="0" w:color="auto"/>
                                                  </w:divBdr>
                                                  <w:divsChild>
                                                    <w:div w:id="35013156">
                                                      <w:marLeft w:val="0"/>
                                                      <w:marRight w:val="0"/>
                                                      <w:marTop w:val="0"/>
                                                      <w:marBottom w:val="0"/>
                                                      <w:divBdr>
                                                        <w:top w:val="none" w:sz="0" w:space="0" w:color="auto"/>
                                                        <w:left w:val="none" w:sz="0" w:space="0" w:color="auto"/>
                                                        <w:bottom w:val="none" w:sz="0" w:space="0" w:color="auto"/>
                                                        <w:right w:val="none" w:sz="0" w:space="0" w:color="auto"/>
                                                      </w:divBdr>
                                                    </w:div>
                                                    <w:div w:id="1600212672">
                                                      <w:marLeft w:val="165"/>
                                                      <w:marRight w:val="165"/>
                                                      <w:marTop w:val="0"/>
                                                      <w:marBottom w:val="0"/>
                                                      <w:divBdr>
                                                        <w:top w:val="none" w:sz="0" w:space="0" w:color="auto"/>
                                                        <w:left w:val="none" w:sz="0" w:space="0" w:color="auto"/>
                                                        <w:bottom w:val="none" w:sz="0" w:space="0" w:color="auto"/>
                                                        <w:right w:val="none" w:sz="0" w:space="0" w:color="auto"/>
                                                      </w:divBdr>
                                                      <w:divsChild>
                                                        <w:div w:id="178936007">
                                                          <w:marLeft w:val="0"/>
                                                          <w:marRight w:val="0"/>
                                                          <w:marTop w:val="0"/>
                                                          <w:marBottom w:val="0"/>
                                                          <w:divBdr>
                                                            <w:top w:val="none" w:sz="0" w:space="0" w:color="auto"/>
                                                            <w:left w:val="none" w:sz="0" w:space="0" w:color="auto"/>
                                                            <w:bottom w:val="none" w:sz="0" w:space="0" w:color="auto"/>
                                                            <w:right w:val="none" w:sz="0" w:space="0" w:color="auto"/>
                                                          </w:divBdr>
                                                        </w:div>
                                                        <w:div w:id="20453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1738572">
      <w:bodyDiv w:val="1"/>
      <w:marLeft w:val="0"/>
      <w:marRight w:val="0"/>
      <w:marTop w:val="0"/>
      <w:marBottom w:val="0"/>
      <w:divBdr>
        <w:top w:val="none" w:sz="0" w:space="0" w:color="auto"/>
        <w:left w:val="none" w:sz="0" w:space="0" w:color="auto"/>
        <w:bottom w:val="none" w:sz="0" w:space="0" w:color="auto"/>
        <w:right w:val="none" w:sz="0" w:space="0" w:color="auto"/>
      </w:divBdr>
    </w:div>
    <w:div w:id="1736660763">
      <w:bodyDiv w:val="1"/>
      <w:marLeft w:val="0"/>
      <w:marRight w:val="0"/>
      <w:marTop w:val="0"/>
      <w:marBottom w:val="0"/>
      <w:divBdr>
        <w:top w:val="none" w:sz="0" w:space="0" w:color="auto"/>
        <w:left w:val="none" w:sz="0" w:space="0" w:color="auto"/>
        <w:bottom w:val="none" w:sz="0" w:space="0" w:color="auto"/>
        <w:right w:val="none" w:sz="0" w:space="0" w:color="auto"/>
      </w:divBdr>
    </w:div>
    <w:div w:id="2044094472">
      <w:bodyDiv w:val="1"/>
      <w:marLeft w:val="0"/>
      <w:marRight w:val="0"/>
      <w:marTop w:val="0"/>
      <w:marBottom w:val="0"/>
      <w:divBdr>
        <w:top w:val="none" w:sz="0" w:space="0" w:color="auto"/>
        <w:left w:val="none" w:sz="0" w:space="0" w:color="auto"/>
        <w:bottom w:val="none" w:sz="0" w:space="0" w:color="auto"/>
        <w:right w:val="none" w:sz="0" w:space="0" w:color="auto"/>
      </w:divBdr>
      <w:divsChild>
        <w:div w:id="1908614550">
          <w:marLeft w:val="0"/>
          <w:marRight w:val="150"/>
          <w:marTop w:val="0"/>
          <w:marBottom w:val="0"/>
          <w:divBdr>
            <w:top w:val="none" w:sz="0" w:space="0" w:color="auto"/>
            <w:left w:val="none" w:sz="0" w:space="0" w:color="auto"/>
            <w:bottom w:val="none" w:sz="0" w:space="0" w:color="auto"/>
            <w:right w:val="none" w:sz="0" w:space="0" w:color="auto"/>
          </w:divBdr>
          <w:divsChild>
            <w:div w:id="1464538107">
              <w:marLeft w:val="0"/>
              <w:marRight w:val="144"/>
              <w:marTop w:val="144"/>
              <w:marBottom w:val="144"/>
              <w:divBdr>
                <w:top w:val="single" w:sz="6" w:space="10" w:color="F5822A"/>
                <w:left w:val="single" w:sz="6" w:space="10" w:color="F5822A"/>
                <w:bottom w:val="single" w:sz="6" w:space="10" w:color="F5822A"/>
                <w:right w:val="single" w:sz="6" w:space="10" w:color="F5822A"/>
              </w:divBdr>
            </w:div>
            <w:div w:id="574709793">
              <w:marLeft w:val="0"/>
              <w:marRight w:val="0"/>
              <w:marTop w:val="0"/>
              <w:marBottom w:val="0"/>
              <w:divBdr>
                <w:top w:val="none" w:sz="0" w:space="0" w:color="auto"/>
                <w:left w:val="none" w:sz="0" w:space="0" w:color="auto"/>
                <w:bottom w:val="none" w:sz="0" w:space="0" w:color="auto"/>
                <w:right w:val="none" w:sz="0" w:space="0" w:color="auto"/>
              </w:divBdr>
              <w:divsChild>
                <w:div w:id="501700074">
                  <w:marLeft w:val="0"/>
                  <w:marRight w:val="144"/>
                  <w:marTop w:val="144"/>
                  <w:marBottom w:val="144"/>
                  <w:divBdr>
                    <w:top w:val="single" w:sz="6" w:space="10" w:color="F5822A"/>
                    <w:left w:val="single" w:sz="6" w:space="10" w:color="F5822A"/>
                    <w:bottom w:val="single" w:sz="6" w:space="10" w:color="F5822A"/>
                    <w:right w:val="single" w:sz="6" w:space="10" w:color="F5822A"/>
                  </w:divBdr>
                </w:div>
              </w:divsChild>
            </w:div>
          </w:divsChild>
        </w:div>
      </w:divsChild>
    </w:div>
  </w:divs>
  <w:pixelsPerInch w:val="72"/>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s://catecollaboration.citigroup.net/domains/deveng/debi/BigData/Cloudera/TechDocs/KERBEROS_for_Cloudera_Manager_and_CDH.pdf"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slshopper.com/csr-decoder.html" TargetMode="Externa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hyperlink" Target="http://www.sslshopper.com/article-how-to-create-a-self-signed-certificate-using-java-keytool.html" TargetMode="External"/><Relationship Id="rId42" Type="http://schemas.openxmlformats.org/officeDocument/2006/relationships/hyperlink" Target="https://www.sslshopper.com/ssl-converter.html" TargetMode="Externa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sslshopper.com/article-how-to-create-and-install-an-apache-self-signed-certificate.htm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www.sslshopper.com/ssl-checker.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sslshopper.com/tomcat-ssl-installation-instructions.html" TargetMode="External"/><Relationship Id="rId40" Type="http://schemas.openxmlformats.org/officeDocument/2006/relationships/hyperlink" Target="http://www.sslshopper.com/certificate-decoder.html" TargetMode="External"/><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java.sun.com/j2se/1.5.0/docs/tooldocs/solaris/keytool.html" TargetMode="External"/><Relationship Id="rId10" Type="http://schemas.openxmlformats.org/officeDocument/2006/relationships/webSettings" Target="webSettings.xml"/><Relationship Id="rId19" Type="http://schemas.openxmlformats.org/officeDocument/2006/relationships/hyperlink" Target="http://gdsks1.nam.nsroot.net/SOELinux/repos/prod/soe6cm4products-x86_64/" TargetMode="External"/><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catecollaboration.citigroup.net/domains/deveng/debi/BigData/Documents/Engineered-Solutions/Cloudera-Hadoop/BigData_CM_Add_New_Node_To_Existing_Cluster.docx" TargetMode="External"/><Relationship Id="rId22" Type="http://schemas.openxmlformats.org/officeDocument/2006/relationships/oleObject" Target="embeddings/oleObject1.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sslshopper.com/article-move-your-java-keytool-ssl-certificate-to-openssl.html"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Document_x0020_Status xmlns="9ea5e880-205b-44af-abc2-0ecec6159503">Active</Document_x0020_Status>
    <_dlc_DocId xmlns="81142d49-c53b-4722-939a-4f4a3970dd5a">5VV4N5WWKAS4-2166-3125</_dlc_DocId>
    <_dlc_DocIdUrl xmlns="81142d49-c53b-4722-939a-4f4a3970dd5a">
      <Url>https://catecollaboration.citigroup.net/domains/deveng/debi/BigData/_layouts/DocIdRedir.aspx?ID=5VV4N5WWKAS4-2166-3125</Url>
      <Description>5VV4N5WWKAS4-2166-3125</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02E34426EBB248A305141D4A04EB26" ma:contentTypeVersion="11" ma:contentTypeDescription="Create a new document." ma:contentTypeScope="" ma:versionID="1667109a2708de6f4cc4996f074c379d">
  <xsd:schema xmlns:xsd="http://www.w3.org/2001/XMLSchema" xmlns:xs="http://www.w3.org/2001/XMLSchema" xmlns:p="http://schemas.microsoft.com/office/2006/metadata/properties" xmlns:ns3="9ea5e880-205b-44af-abc2-0ecec6159503" xmlns:ns4="81142d49-c53b-4722-939a-4f4a3970dd5a" targetNamespace="http://schemas.microsoft.com/office/2006/metadata/properties" ma:root="true" ma:fieldsID="f686ebf4761d6d282c8f5e8452981592" ns3:_="" ns4:_="">
    <xsd:import namespace="9ea5e880-205b-44af-abc2-0ecec6159503"/>
    <xsd:import namespace="81142d49-c53b-4722-939a-4f4a3970dd5a"/>
    <xsd:element name="properties">
      <xsd:complexType>
        <xsd:sequence>
          <xsd:element name="documentManagement">
            <xsd:complexType>
              <xsd:all>
                <xsd:element ref="ns3:Document_x0020_Status"/>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a5e880-205b-44af-abc2-0ecec6159503" elementFormDefault="qualified">
    <xsd:import namespace="http://schemas.microsoft.com/office/2006/documentManagement/types"/>
    <xsd:import namespace="http://schemas.microsoft.com/office/infopath/2007/PartnerControls"/>
    <xsd:element name="Document_x0020_Status" ma:index="10" ma:displayName="Document Status" ma:default="Active" ma:description="Document Status" ma:format="Dropdown" ma:internalName="Document_x0020_Status">
      <xsd:simpleType>
        <xsd:restriction base="dms:Choice">
          <xsd:enumeration value="Active"/>
          <xsd:enumeration value="Archived"/>
        </xsd:restriction>
      </xsd:simpleType>
    </xsd:element>
  </xsd:schema>
  <xsd:schema xmlns:xsd="http://www.w3.org/2001/XMLSchema" xmlns:xs="http://www.w3.org/2001/XMLSchema" xmlns:dms="http://schemas.microsoft.com/office/2006/documentManagement/types" xmlns:pc="http://schemas.microsoft.com/office/infopath/2007/PartnerControls" targetNamespace="81142d49-c53b-4722-939a-4f4a3970dd5a"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A07C3-2EDE-4199-8C4B-06B38866451D}">
  <ds:schemaRefs>
    <ds:schemaRef ds:uri="http://schemas.microsoft.com/office/2006/metadata/properties"/>
    <ds:schemaRef ds:uri="9ea5e880-205b-44af-abc2-0ecec6159503"/>
    <ds:schemaRef ds:uri="81142d49-c53b-4722-939a-4f4a3970dd5a"/>
  </ds:schemaRefs>
</ds:datastoreItem>
</file>

<file path=customXml/itemProps2.xml><?xml version="1.0" encoding="utf-8"?>
<ds:datastoreItem xmlns:ds="http://schemas.openxmlformats.org/officeDocument/2006/customXml" ds:itemID="{0C0B6CAD-9BF9-46D4-BBB1-558894AB3A7C}">
  <ds:schemaRefs>
    <ds:schemaRef ds:uri="http://schemas.microsoft.com/sharepoint/v3/contenttype/forms"/>
  </ds:schemaRefs>
</ds:datastoreItem>
</file>

<file path=customXml/itemProps3.xml><?xml version="1.0" encoding="utf-8"?>
<ds:datastoreItem xmlns:ds="http://schemas.openxmlformats.org/officeDocument/2006/customXml" ds:itemID="{37CE5002-5FD0-4873-B63E-4E09BA36D7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a5e880-205b-44af-abc2-0ecec6159503"/>
    <ds:schemaRef ds:uri="81142d49-c53b-4722-939a-4f4a3970dd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FA64A7-9354-4367-8BA7-C7FB426C2C8C}">
  <ds:schemaRefs>
    <ds:schemaRef ds:uri="http://schemas.microsoft.com/sharepoint/events"/>
  </ds:schemaRefs>
</ds:datastoreItem>
</file>

<file path=customXml/itemProps5.xml><?xml version="1.0" encoding="utf-8"?>
<ds:datastoreItem xmlns:ds="http://schemas.openxmlformats.org/officeDocument/2006/customXml" ds:itemID="{4DAC2A6B-73B5-439E-BABD-2A402F4A4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BB2D2BFA.dotm</Template>
  <TotalTime>17</TotalTime>
  <Pages>13</Pages>
  <Words>2222</Words>
  <Characters>15780</Characters>
  <Application>Microsoft Office Word</Application>
  <DocSecurity>0</DocSecurity>
  <Lines>131</Lines>
  <Paragraphs>35</Paragraphs>
  <ScaleCrop>false</ScaleCrop>
  <HeadingPairs>
    <vt:vector size="2" baseType="variant">
      <vt:variant>
        <vt:lpstr>Title</vt:lpstr>
      </vt:variant>
      <vt:variant>
        <vt:i4>1</vt:i4>
      </vt:variant>
    </vt:vector>
  </HeadingPairs>
  <TitlesOfParts>
    <vt:vector size="1" baseType="lpstr">
      <vt:lpstr>Installing the BigData CM CDH package</vt:lpstr>
    </vt:vector>
  </TitlesOfParts>
  <Company>Citigroup</Company>
  <LinksUpToDate>false</LinksUpToDate>
  <CharactersWithSpaces>17967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Installing the BigData CM CDH package</dc:title>
  <dc:creator>Jeffrey Lutz</dc:creator>
  <cp:lastModifiedBy>Burns, Peter [CCC-OT_IT]</cp:lastModifiedBy>
  <cp:revision>5</cp:revision>
  <cp:lastPrinted>2013-02-22T16:22:00Z</cp:lastPrinted>
  <dcterms:created xsi:type="dcterms:W3CDTF">2014-05-22T20:52:00Z</dcterms:created>
  <dcterms:modified xsi:type="dcterms:W3CDTF">2014-12-03T19:22:00Z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ContentTypeId" pid="2">
    <vt:lpwstr>0x0101000B02E34426EBB248A305141D4A04EB26</vt:lpwstr>
  </property>
  <property fmtid="{D5CDD505-2E9C-101B-9397-08002B2CF9AE}" name="_dlc_DocIdItemGuid" pid="3">
    <vt:lpwstr>6e686073-e02a-4d4f-9ad8-ed33a5939dc3</vt:lpwstr>
  </property>
  <property fmtid="{D5CDD505-2E9C-101B-9397-08002B2CF9AE}" name="Jive_VersionGuid" pid="4">
    <vt:lpwstr>7d5b034f-9416-4a4d-ae34-4e4ca5da7d03</vt:lpwstr>
  </property>
  <property fmtid="{D5CDD505-2E9C-101B-9397-08002B2CF9AE}" name="Offisync_UniqueId" pid="5">
    <vt:lpwstr>168759</vt:lpwstr>
  </property>
  <property fmtid="{D5CDD505-2E9C-101B-9397-08002B2CF9AE}" name="Offisync_ServerID" pid="6">
    <vt:lpwstr>00b1d6dc-ee2a-4d3b-9525-c4bf36ddb271</vt:lpwstr>
  </property>
  <property fmtid="{D5CDD505-2E9C-101B-9397-08002B2CF9AE}" name="Offisync_UpdateToken" pid="7">
    <vt:lpwstr>1</vt:lpwstr>
  </property>
  <property fmtid="{D5CDD505-2E9C-101B-9397-08002B2CF9AE}" name="Offisync_ProviderInitializationData" pid="8">
    <vt:lpwstr>https://collaborate.citi.net</vt:lpwstr>
  </property>
  <property fmtid="{D5CDD505-2E9C-101B-9397-08002B2CF9AE}" name="Jive_LatestUserAccountName" pid="9">
    <vt:lpwstr>vg70120</vt:lpwstr>
  </property>
</Properties>
</file>